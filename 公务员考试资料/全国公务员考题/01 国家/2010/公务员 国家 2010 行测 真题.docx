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54C" w:rsidRPr="00EA116E" w:rsidRDefault="007A654C" w:rsidP="007A654C">
      <w:pPr>
        <w:pStyle w:val="1"/>
        <w:ind w:firstLine="883"/>
        <w:jc w:val="center"/>
        <w:rPr>
          <w:rFonts w:ascii="黑体" w:eastAsia="黑体"/>
          <w:sz w:val="36"/>
          <w:szCs w:val="36"/>
        </w:rPr>
      </w:pPr>
      <w:bookmarkStart w:id="0" w:name="_Toc259621881"/>
      <w:r w:rsidRPr="00EA116E">
        <w:rPr>
          <w:rFonts w:ascii="黑体" w:eastAsia="黑体" w:hint="eastAsia"/>
          <w:sz w:val="36"/>
          <w:szCs w:val="36"/>
        </w:rPr>
        <w:t>2010年国考《行政职业能力测验》真题</w:t>
      </w:r>
      <w:bookmarkEnd w:id="0"/>
    </w:p>
    <w:p w:rsidR="007A654C" w:rsidRPr="0094603B" w:rsidRDefault="007A654C" w:rsidP="007A654C">
      <w:pPr>
        <w:ind w:firstLineChars="796" w:firstLine="2397"/>
        <w:rPr>
          <w:rFonts w:ascii="黑体" w:eastAsia="黑体"/>
          <w:b/>
          <w:sz w:val="30"/>
          <w:szCs w:val="30"/>
        </w:rPr>
      </w:pPr>
      <w:bookmarkStart w:id="1" w:name="_Toc259621882"/>
      <w:r w:rsidRPr="0094603B">
        <w:rPr>
          <w:rFonts w:ascii="黑体" w:eastAsia="黑体" w:hint="eastAsia"/>
          <w:b/>
          <w:sz w:val="30"/>
          <w:szCs w:val="30"/>
        </w:rPr>
        <w:t>第一部分 言语理解与表达</w:t>
      </w:r>
      <w:bookmarkEnd w:id="1"/>
    </w:p>
    <w:p w:rsidR="007A654C" w:rsidRDefault="007A654C" w:rsidP="007A654C">
      <w:pPr>
        <w:jc w:val="center"/>
        <w:rPr>
          <w:rFonts w:ascii="黑体" w:eastAsia="黑体"/>
          <w:sz w:val="24"/>
        </w:rPr>
      </w:pPr>
      <w:r w:rsidRPr="0094603B">
        <w:rPr>
          <w:rFonts w:ascii="黑体" w:eastAsia="黑体" w:hint="eastAsia"/>
          <w:sz w:val="24"/>
        </w:rPr>
        <w:t>（共40题，参考时限35分钟）</w:t>
      </w:r>
    </w:p>
    <w:p w:rsidR="007A654C" w:rsidRPr="0094603B" w:rsidRDefault="007A654C" w:rsidP="007A654C">
      <w:pPr>
        <w:jc w:val="center"/>
        <w:rPr>
          <w:rFonts w:ascii="黑体" w:eastAsia="黑体"/>
          <w:sz w:val="24"/>
        </w:rPr>
      </w:pPr>
    </w:p>
    <w:p w:rsidR="007A654C" w:rsidRDefault="007A654C" w:rsidP="007A654C">
      <w:pPr>
        <w:spacing w:line="360" w:lineRule="auto"/>
        <w:ind w:firstLineChars="200" w:firstLine="480"/>
        <w:jc w:val="left"/>
        <w:rPr>
          <w:rFonts w:ascii="黑体" w:eastAsia="黑体"/>
          <w:sz w:val="24"/>
        </w:rPr>
      </w:pPr>
      <w:r>
        <w:rPr>
          <w:rFonts w:ascii="黑体" w:eastAsia="黑体" w:hint="eastAsia"/>
          <w:sz w:val="24"/>
        </w:rPr>
        <w:t>本部分包括表达与理解两方面的内容。请根据题目要求，在四个选项中选出一个最恰当的答案。</w:t>
      </w:r>
    </w:p>
    <w:p w:rsidR="007A654C" w:rsidRDefault="007A654C" w:rsidP="007A654C">
      <w:pPr>
        <w:spacing w:line="360" w:lineRule="auto"/>
        <w:ind w:firstLineChars="200" w:firstLine="480"/>
        <w:jc w:val="left"/>
        <w:rPr>
          <w:rFonts w:ascii="黑体" w:eastAsia="黑体"/>
          <w:sz w:val="24"/>
        </w:rPr>
      </w:pPr>
    </w:p>
    <w:p w:rsidR="007A654C" w:rsidRDefault="007A654C" w:rsidP="007A654C">
      <w:pPr>
        <w:spacing w:line="360" w:lineRule="auto"/>
        <w:ind w:firstLineChars="200" w:firstLine="480"/>
        <w:jc w:val="left"/>
        <w:rPr>
          <w:rFonts w:ascii="黑体" w:eastAsia="黑体"/>
          <w:sz w:val="24"/>
        </w:rPr>
      </w:pPr>
      <w:r>
        <w:rPr>
          <w:rFonts w:ascii="黑体" w:eastAsia="黑体" w:hint="eastAsia"/>
          <w:sz w:val="24"/>
        </w:rPr>
        <w:t>请开始答题：</w:t>
      </w:r>
    </w:p>
    <w:p w:rsidR="007A654C" w:rsidRDefault="007A654C" w:rsidP="007A654C">
      <w:pPr>
        <w:spacing w:line="360" w:lineRule="auto"/>
        <w:ind w:firstLineChars="200" w:firstLine="420"/>
        <w:jc w:val="left"/>
      </w:pPr>
      <w:r>
        <w:rPr>
          <w:rFonts w:hint="eastAsia"/>
        </w:rPr>
        <w:t>1.</w:t>
      </w:r>
      <w:r>
        <w:rPr>
          <w:rFonts w:hint="eastAsia"/>
        </w:rPr>
        <w:t>“诗是不可译的，中国古典诗歌更是不可译。”爱好古典诗歌的中国人，包括不少作家、学者、翻译家常常如是说，语气中带着七分（</w:t>
      </w:r>
      <w:r>
        <w:rPr>
          <w:rFonts w:hint="eastAsia"/>
        </w:rPr>
        <w:t xml:space="preserve">   </w:t>
      </w:r>
      <w:r>
        <w:rPr>
          <w:rFonts w:hint="eastAsia"/>
        </w:rPr>
        <w:t>）三分（</w:t>
      </w:r>
      <w:r>
        <w:rPr>
          <w:rFonts w:hint="eastAsia"/>
        </w:rPr>
        <w:t xml:space="preserve">   </w:t>
      </w:r>
      <w:r>
        <w:rPr>
          <w:rFonts w:hint="eastAsia"/>
        </w:rPr>
        <w:t>）。然而，话说回来，如果没有翻译，中国古典诗歌如何走出国门、走向世界呢？</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自豪</w:t>
      </w:r>
      <w:r>
        <w:rPr>
          <w:rFonts w:hint="eastAsia"/>
        </w:rPr>
        <w:t xml:space="preserve">   </w:t>
      </w:r>
      <w:r>
        <w:rPr>
          <w:rFonts w:hint="eastAsia"/>
        </w:rPr>
        <w:t>遗憾</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无奈</w:t>
      </w:r>
      <w:r>
        <w:rPr>
          <w:rFonts w:hint="eastAsia"/>
        </w:rPr>
        <w:t xml:space="preserve">   </w:t>
      </w:r>
      <w:r>
        <w:rPr>
          <w:rFonts w:hint="eastAsia"/>
        </w:rPr>
        <w:t>悲伤</w:t>
      </w:r>
    </w:p>
    <w:p w:rsidR="007A654C" w:rsidRDefault="007A654C" w:rsidP="007A654C">
      <w:pPr>
        <w:spacing w:line="360" w:lineRule="auto"/>
        <w:ind w:firstLineChars="200" w:firstLine="420"/>
        <w:jc w:val="left"/>
      </w:pPr>
      <w:r>
        <w:rPr>
          <w:rFonts w:hint="eastAsia"/>
        </w:rPr>
        <w:t>C.</w:t>
      </w:r>
      <w:r>
        <w:rPr>
          <w:rFonts w:hint="eastAsia"/>
        </w:rPr>
        <w:t>感伤</w:t>
      </w:r>
      <w:r>
        <w:rPr>
          <w:rFonts w:hint="eastAsia"/>
        </w:rPr>
        <w:t xml:space="preserve">   </w:t>
      </w:r>
      <w:r>
        <w:rPr>
          <w:rFonts w:hint="eastAsia"/>
        </w:rPr>
        <w:t>埋怨</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骄傲</w:t>
      </w:r>
      <w:r>
        <w:rPr>
          <w:rFonts w:hint="eastAsia"/>
        </w:rPr>
        <w:t xml:space="preserve">   </w:t>
      </w:r>
      <w:r>
        <w:rPr>
          <w:rFonts w:hint="eastAsia"/>
        </w:rPr>
        <w:t>惭愧</w:t>
      </w:r>
    </w:p>
    <w:p w:rsidR="007A654C" w:rsidRDefault="007A654C" w:rsidP="007A654C">
      <w:pPr>
        <w:spacing w:line="360" w:lineRule="auto"/>
        <w:ind w:firstLineChars="200" w:firstLine="420"/>
        <w:jc w:val="left"/>
      </w:pPr>
      <w:r>
        <w:rPr>
          <w:rFonts w:hint="eastAsia"/>
        </w:rPr>
        <w:t>2.</w:t>
      </w:r>
      <w:r>
        <w:rPr>
          <w:rFonts w:hint="eastAsia"/>
        </w:rPr>
        <w:t>茶艺与茶道精神是中国茶文化的核心。“艺”是指制茶、烹茶、品茶等艺茶之术，“道”是指艺茶过程中所（</w:t>
      </w:r>
      <w:r>
        <w:rPr>
          <w:rFonts w:hint="eastAsia"/>
        </w:rPr>
        <w:t xml:space="preserve">    </w:t>
      </w:r>
      <w:r>
        <w:rPr>
          <w:rFonts w:hint="eastAsia"/>
        </w:rPr>
        <w:t>）的精神，有道而无艺，那是（</w:t>
      </w:r>
      <w:r>
        <w:rPr>
          <w:rFonts w:hint="eastAsia"/>
        </w:rPr>
        <w:t xml:space="preserve">    </w:t>
      </w:r>
      <w:r>
        <w:rPr>
          <w:rFonts w:hint="eastAsia"/>
        </w:rPr>
        <w:t>）的理论；有艺而无道，艺则无精、无神。</w:t>
      </w:r>
    </w:p>
    <w:p w:rsidR="007A654C" w:rsidRDefault="007A654C" w:rsidP="007A654C">
      <w:pPr>
        <w:spacing w:line="360" w:lineRule="auto"/>
        <w:ind w:firstLineChars="200" w:firstLine="420"/>
        <w:jc w:val="left"/>
      </w:pPr>
      <w:r>
        <w:rPr>
          <w:rFonts w:hint="eastAsia"/>
        </w:rPr>
        <w:t>依次填入划横线部分最恰当的一向是（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传达</w:t>
      </w:r>
      <w:r>
        <w:rPr>
          <w:rFonts w:hint="eastAsia"/>
        </w:rPr>
        <w:t xml:space="preserve">   </w:t>
      </w:r>
      <w:r>
        <w:rPr>
          <w:rFonts w:hint="eastAsia"/>
        </w:rPr>
        <w:t>虚浮</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包涵</w:t>
      </w:r>
      <w:r>
        <w:rPr>
          <w:rFonts w:hint="eastAsia"/>
        </w:rPr>
        <w:t xml:space="preserve">   </w:t>
      </w:r>
      <w:r>
        <w:rPr>
          <w:rFonts w:hint="eastAsia"/>
        </w:rPr>
        <w:t>虚无</w:t>
      </w:r>
    </w:p>
    <w:p w:rsidR="007A654C" w:rsidRDefault="007A654C" w:rsidP="007A654C">
      <w:pPr>
        <w:spacing w:line="360" w:lineRule="auto"/>
        <w:ind w:firstLineChars="200" w:firstLine="420"/>
        <w:jc w:val="left"/>
      </w:pPr>
      <w:r>
        <w:rPr>
          <w:rFonts w:hint="eastAsia"/>
        </w:rPr>
        <w:t>C.</w:t>
      </w:r>
      <w:r>
        <w:rPr>
          <w:rFonts w:hint="eastAsia"/>
        </w:rPr>
        <w:t>贯穿</w:t>
      </w:r>
      <w:r>
        <w:rPr>
          <w:rFonts w:hint="eastAsia"/>
        </w:rPr>
        <w:t xml:space="preserve">   </w:t>
      </w:r>
      <w:r>
        <w:rPr>
          <w:rFonts w:hint="eastAsia"/>
        </w:rPr>
        <w:t>空洞</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体现</w:t>
      </w:r>
      <w:r>
        <w:rPr>
          <w:rFonts w:hint="eastAsia"/>
        </w:rPr>
        <w:t xml:space="preserve">   </w:t>
      </w:r>
      <w:r>
        <w:rPr>
          <w:rFonts w:hint="eastAsia"/>
        </w:rPr>
        <w:t>枯燥</w:t>
      </w:r>
    </w:p>
    <w:p w:rsidR="007A654C" w:rsidRDefault="007A654C" w:rsidP="007A654C">
      <w:pPr>
        <w:spacing w:line="360" w:lineRule="auto"/>
        <w:ind w:firstLineChars="200" w:firstLine="420"/>
        <w:jc w:val="left"/>
      </w:pPr>
      <w:r>
        <w:rPr>
          <w:rFonts w:hint="eastAsia"/>
        </w:rPr>
        <w:t>3.</w:t>
      </w:r>
      <w:r>
        <w:rPr>
          <w:rFonts w:hint="eastAsia"/>
        </w:rPr>
        <w:t>从</w:t>
      </w:r>
      <w:r>
        <w:rPr>
          <w:rFonts w:hint="eastAsia"/>
        </w:rPr>
        <w:t>20</w:t>
      </w:r>
      <w:r>
        <w:rPr>
          <w:rFonts w:hint="eastAsia"/>
        </w:rPr>
        <w:t>世纪</w:t>
      </w:r>
      <w:r>
        <w:rPr>
          <w:rFonts w:hint="eastAsia"/>
        </w:rPr>
        <w:t>90</w:t>
      </w:r>
      <w:r>
        <w:rPr>
          <w:rFonts w:hint="eastAsia"/>
        </w:rPr>
        <w:t>年代“人类基因工程”计划启动之日起，美国、日本和欧洲等展开了一场激烈的基因专利争夺战，因为谁拥有专利，就意味着谁就能在国际上获得（</w:t>
      </w:r>
      <w:r>
        <w:rPr>
          <w:rFonts w:hint="eastAsia"/>
        </w:rPr>
        <w:t xml:space="preserve">    </w:t>
      </w:r>
      <w:r>
        <w:rPr>
          <w:rFonts w:hint="eastAsia"/>
        </w:rPr>
        <w:t>）基因产业的“王牌”，谁就能拥有今后基因开发的庞大市场，为此，美国等少数发达国家大量地将阶段性研究成果（</w:t>
      </w:r>
      <w:r>
        <w:rPr>
          <w:rFonts w:hint="eastAsia"/>
        </w:rPr>
        <w:t xml:space="preserve">   </w:t>
      </w:r>
      <w:r>
        <w:rPr>
          <w:rFonts w:hint="eastAsia"/>
        </w:rPr>
        <w:t>）申请了专利。</w:t>
      </w:r>
    </w:p>
    <w:p w:rsidR="007A654C" w:rsidRDefault="007A654C" w:rsidP="007A654C">
      <w:pPr>
        <w:spacing w:line="360" w:lineRule="auto"/>
        <w:ind w:firstLineChars="200" w:firstLine="420"/>
        <w:jc w:val="left"/>
      </w:pPr>
      <w:r>
        <w:rPr>
          <w:rFonts w:hint="eastAsia"/>
        </w:rPr>
        <w:lastRenderedPageBreak/>
        <w:t>依次填入划横线部分最恰当的一向是（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垄断</w:t>
      </w:r>
      <w:r>
        <w:rPr>
          <w:rFonts w:hint="eastAsia"/>
        </w:rPr>
        <w:t xml:space="preserve">   </w:t>
      </w:r>
      <w:r>
        <w:rPr>
          <w:rFonts w:hint="eastAsia"/>
        </w:rPr>
        <w:t>抢先</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操纵</w:t>
      </w:r>
      <w:r>
        <w:rPr>
          <w:rFonts w:hint="eastAsia"/>
        </w:rPr>
        <w:t xml:space="preserve">   </w:t>
      </w:r>
      <w:r>
        <w:rPr>
          <w:rFonts w:hint="eastAsia"/>
        </w:rPr>
        <w:t>独立</w:t>
      </w:r>
    </w:p>
    <w:p w:rsidR="007A654C" w:rsidRDefault="007A654C" w:rsidP="007A654C">
      <w:pPr>
        <w:spacing w:line="360" w:lineRule="auto"/>
        <w:ind w:firstLineChars="200" w:firstLine="420"/>
        <w:jc w:val="left"/>
      </w:pPr>
      <w:r>
        <w:rPr>
          <w:rFonts w:hint="eastAsia"/>
        </w:rPr>
        <w:t>C.</w:t>
      </w:r>
      <w:r>
        <w:rPr>
          <w:rFonts w:hint="eastAsia"/>
        </w:rPr>
        <w:t>控制</w:t>
      </w:r>
      <w:r>
        <w:rPr>
          <w:rFonts w:hint="eastAsia"/>
        </w:rPr>
        <w:t xml:space="preserve">   </w:t>
      </w:r>
      <w:r>
        <w:rPr>
          <w:rFonts w:hint="eastAsia"/>
        </w:rPr>
        <w:t>自发</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专营</w:t>
      </w:r>
      <w:r>
        <w:rPr>
          <w:rFonts w:hint="eastAsia"/>
        </w:rPr>
        <w:t xml:space="preserve">   </w:t>
      </w:r>
      <w:r>
        <w:rPr>
          <w:rFonts w:hint="eastAsia"/>
        </w:rPr>
        <w:t>及时</w:t>
      </w:r>
    </w:p>
    <w:p w:rsidR="007A654C" w:rsidRDefault="007A654C" w:rsidP="007A654C">
      <w:pPr>
        <w:spacing w:line="360" w:lineRule="auto"/>
        <w:ind w:firstLineChars="200" w:firstLine="420"/>
        <w:jc w:val="left"/>
      </w:pPr>
      <w:r>
        <w:rPr>
          <w:rFonts w:hint="eastAsia"/>
        </w:rPr>
        <w:t>4.</w:t>
      </w:r>
      <w:r>
        <w:rPr>
          <w:rFonts w:hint="eastAsia"/>
        </w:rPr>
        <w:t>明代工艺品的名字大都先强调年号，然后再强调东西本身。但景泰蓝不是在景泰年间出现，而是在元代就出现了。到了景泰年间，皇家的重视使它（</w:t>
      </w:r>
      <w:r>
        <w:rPr>
          <w:rFonts w:hint="eastAsia"/>
        </w:rPr>
        <w:t xml:space="preserve">   </w:t>
      </w:r>
      <w:r>
        <w:rPr>
          <w:rFonts w:hint="eastAsia"/>
        </w:rPr>
        <w:t>），因此有了今天这样一个通俗易懂且带有文学色彩的名字——景泰蓝。</w:t>
      </w:r>
    </w:p>
    <w:p w:rsidR="007A654C" w:rsidRDefault="007A654C" w:rsidP="007A654C">
      <w:pPr>
        <w:spacing w:line="360" w:lineRule="auto"/>
        <w:ind w:firstLineChars="200" w:firstLine="420"/>
        <w:jc w:val="left"/>
      </w:pPr>
      <w:r>
        <w:rPr>
          <w:rFonts w:hint="eastAsia"/>
        </w:rPr>
        <w:t>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如日中天</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声名鹊起</w:t>
      </w:r>
    </w:p>
    <w:p w:rsidR="007A654C" w:rsidRDefault="007A654C" w:rsidP="007A654C">
      <w:pPr>
        <w:spacing w:line="360" w:lineRule="auto"/>
        <w:ind w:firstLineChars="200" w:firstLine="420"/>
        <w:jc w:val="left"/>
      </w:pPr>
      <w:r>
        <w:rPr>
          <w:rFonts w:hint="eastAsia"/>
        </w:rPr>
        <w:t>C.</w:t>
      </w:r>
      <w:r>
        <w:rPr>
          <w:rFonts w:hint="eastAsia"/>
        </w:rPr>
        <w:t>享誉中外</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名声大噪</w:t>
      </w:r>
    </w:p>
    <w:p w:rsidR="007A654C" w:rsidRDefault="007A654C" w:rsidP="007A654C">
      <w:pPr>
        <w:spacing w:line="360" w:lineRule="auto"/>
        <w:ind w:firstLineChars="200" w:firstLine="420"/>
        <w:jc w:val="left"/>
      </w:pPr>
      <w:r>
        <w:rPr>
          <w:rFonts w:hint="eastAsia"/>
        </w:rPr>
        <w:t>5.</w:t>
      </w:r>
      <w:r>
        <w:rPr>
          <w:rFonts w:hint="eastAsia"/>
        </w:rPr>
        <w:t>五四运动后，许多追求真理、追求进步的人们开始用新的眼光看中国、看世界，从对各种社会思潮、政治主张和政治力量的（</w:t>
      </w:r>
      <w:r>
        <w:rPr>
          <w:rFonts w:hint="eastAsia"/>
        </w:rPr>
        <w:t xml:space="preserve">   </w:t>
      </w:r>
      <w:r>
        <w:rPr>
          <w:rFonts w:hint="eastAsia"/>
        </w:rPr>
        <w:t>）中认真思考，逐步看到西方的种种社会（</w:t>
      </w:r>
      <w:r>
        <w:rPr>
          <w:rFonts w:hint="eastAsia"/>
        </w:rPr>
        <w:t xml:space="preserve">   </w:t>
      </w:r>
      <w:r>
        <w:rPr>
          <w:rFonts w:hint="eastAsia"/>
        </w:rPr>
        <w:t>），开始怀疑资产阶级共和国的救国方案。</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辨别</w:t>
      </w:r>
      <w:r>
        <w:rPr>
          <w:rFonts w:hint="eastAsia"/>
        </w:rPr>
        <w:t xml:space="preserve">   </w:t>
      </w:r>
      <w:r>
        <w:rPr>
          <w:rFonts w:hint="eastAsia"/>
        </w:rPr>
        <w:t>现象</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鉴别</w:t>
      </w:r>
      <w:r>
        <w:rPr>
          <w:rFonts w:hint="eastAsia"/>
        </w:rPr>
        <w:t xml:space="preserve">   </w:t>
      </w:r>
      <w:r>
        <w:rPr>
          <w:rFonts w:hint="eastAsia"/>
        </w:rPr>
        <w:t>弊端</w:t>
      </w:r>
    </w:p>
    <w:p w:rsidR="007A654C" w:rsidRDefault="007A654C" w:rsidP="007A654C">
      <w:pPr>
        <w:spacing w:line="360" w:lineRule="auto"/>
        <w:ind w:firstLineChars="200" w:firstLine="420"/>
        <w:jc w:val="left"/>
      </w:pPr>
      <w:r>
        <w:rPr>
          <w:rFonts w:hint="eastAsia"/>
        </w:rPr>
        <w:t>C.</w:t>
      </w:r>
      <w:r>
        <w:rPr>
          <w:rFonts w:hint="eastAsia"/>
        </w:rPr>
        <w:t>识别</w:t>
      </w:r>
      <w:r>
        <w:rPr>
          <w:rFonts w:hint="eastAsia"/>
        </w:rPr>
        <w:t xml:space="preserve">   </w:t>
      </w:r>
      <w:r>
        <w:rPr>
          <w:rFonts w:hint="eastAsia"/>
        </w:rPr>
        <w:t>通病</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甄别</w:t>
      </w:r>
      <w:r>
        <w:rPr>
          <w:rFonts w:hint="eastAsia"/>
        </w:rPr>
        <w:t xml:space="preserve">   </w:t>
      </w:r>
      <w:r>
        <w:rPr>
          <w:rFonts w:hint="eastAsia"/>
        </w:rPr>
        <w:t>矛盾</w:t>
      </w:r>
    </w:p>
    <w:p w:rsidR="007A654C" w:rsidRDefault="007A654C" w:rsidP="007A654C">
      <w:pPr>
        <w:spacing w:line="360" w:lineRule="auto"/>
        <w:ind w:firstLineChars="200" w:firstLine="420"/>
        <w:jc w:val="left"/>
      </w:pPr>
      <w:r>
        <w:rPr>
          <w:rFonts w:hint="eastAsia"/>
        </w:rPr>
        <w:t>6.</w:t>
      </w:r>
      <w:r w:rsidRPr="0075139E">
        <w:rPr>
          <w:rFonts w:hint="eastAsia"/>
        </w:rPr>
        <w:t>世界主要经济发达国家和地区目前就发展低碳经济达成共识：</w:t>
      </w:r>
      <w:r>
        <w:rPr>
          <w:rFonts w:hint="eastAsia"/>
        </w:rPr>
        <w:t>以经济发展模式由“高碳”向“低碳”转型为（</w:t>
      </w:r>
      <w:r>
        <w:rPr>
          <w:rFonts w:hint="eastAsia"/>
        </w:rPr>
        <w:t xml:space="preserve">   </w:t>
      </w:r>
      <w:r>
        <w:rPr>
          <w:rFonts w:hint="eastAsia"/>
        </w:rPr>
        <w:t>），通过市场机制下的经济手段推动低碳经济的发展，以减缓人类活动对气候的破坏并逐渐达到一种互相（</w:t>
      </w:r>
      <w:r>
        <w:rPr>
          <w:rFonts w:hint="eastAsia"/>
        </w:rPr>
        <w:t xml:space="preserve">   </w:t>
      </w:r>
      <w:r>
        <w:rPr>
          <w:rFonts w:hint="eastAsia"/>
        </w:rPr>
        <w:t>）的良性发展状态。</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契机</w:t>
      </w:r>
      <w:r>
        <w:rPr>
          <w:rFonts w:hint="eastAsia"/>
        </w:rPr>
        <w:t xml:space="preserve">   </w:t>
      </w:r>
      <w:r>
        <w:rPr>
          <w:rFonts w:hint="eastAsia"/>
        </w:rPr>
        <w:t>适应</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手段</w:t>
      </w:r>
      <w:r>
        <w:rPr>
          <w:rFonts w:hint="eastAsia"/>
        </w:rPr>
        <w:t xml:space="preserve">   </w:t>
      </w:r>
      <w:r>
        <w:rPr>
          <w:rFonts w:hint="eastAsia"/>
        </w:rPr>
        <w:t>促进</w:t>
      </w:r>
    </w:p>
    <w:p w:rsidR="007A654C" w:rsidRDefault="007A654C" w:rsidP="007A654C">
      <w:pPr>
        <w:spacing w:line="360" w:lineRule="auto"/>
        <w:ind w:firstLineChars="200" w:firstLine="420"/>
        <w:jc w:val="left"/>
      </w:pPr>
      <w:r>
        <w:rPr>
          <w:rFonts w:hint="eastAsia"/>
        </w:rPr>
        <w:t>C.</w:t>
      </w:r>
      <w:r>
        <w:rPr>
          <w:rFonts w:hint="eastAsia"/>
        </w:rPr>
        <w:t>目标</w:t>
      </w:r>
      <w:r>
        <w:rPr>
          <w:rFonts w:hint="eastAsia"/>
        </w:rPr>
        <w:t xml:space="preserve">   </w:t>
      </w:r>
      <w:r>
        <w:rPr>
          <w:rFonts w:hint="eastAsia"/>
        </w:rPr>
        <w:t>协调</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标志</w:t>
      </w:r>
      <w:r>
        <w:rPr>
          <w:rFonts w:hint="eastAsia"/>
        </w:rPr>
        <w:t xml:space="preserve">   </w:t>
      </w:r>
      <w:r>
        <w:rPr>
          <w:rFonts w:hint="eastAsia"/>
        </w:rPr>
        <w:t>制约</w:t>
      </w:r>
    </w:p>
    <w:p w:rsidR="007A654C" w:rsidRDefault="007A654C" w:rsidP="007A654C">
      <w:pPr>
        <w:spacing w:line="360" w:lineRule="auto"/>
        <w:ind w:firstLineChars="200" w:firstLine="420"/>
        <w:jc w:val="left"/>
      </w:pPr>
      <w:r>
        <w:rPr>
          <w:rFonts w:hint="eastAsia"/>
        </w:rPr>
        <w:t>7.</w:t>
      </w:r>
      <w:r>
        <w:rPr>
          <w:rFonts w:hint="eastAsia"/>
        </w:rPr>
        <w:t>与先辈不同，这一新生代的中国研究人员不愿意（</w:t>
      </w:r>
      <w:r>
        <w:rPr>
          <w:rFonts w:hint="eastAsia"/>
        </w:rPr>
        <w:t xml:space="preserve">   </w:t>
      </w:r>
      <w:r>
        <w:rPr>
          <w:rFonts w:hint="eastAsia"/>
        </w:rPr>
        <w:t>）接受古籍中的描写。在希冀</w:t>
      </w:r>
      <w:r>
        <w:rPr>
          <w:rFonts w:hint="eastAsia"/>
        </w:rPr>
        <w:lastRenderedPageBreak/>
        <w:t>精确追溯中国历史的尝试中，他们所（</w:t>
      </w:r>
      <w:r>
        <w:rPr>
          <w:rFonts w:hint="eastAsia"/>
        </w:rPr>
        <w:t xml:space="preserve">    </w:t>
      </w:r>
      <w:r>
        <w:rPr>
          <w:rFonts w:hint="eastAsia"/>
        </w:rPr>
        <w:t>）的是实物、数据以及更为“西式”的方法。</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全盘</w:t>
      </w:r>
      <w:r>
        <w:rPr>
          <w:rFonts w:hint="eastAsia"/>
        </w:rPr>
        <w:t xml:space="preserve">   </w:t>
      </w:r>
      <w:r>
        <w:rPr>
          <w:rFonts w:hint="eastAsia"/>
        </w:rPr>
        <w:t>倚重</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直接</w:t>
      </w:r>
      <w:r>
        <w:rPr>
          <w:rFonts w:hint="eastAsia"/>
        </w:rPr>
        <w:t xml:space="preserve">   </w:t>
      </w:r>
      <w:r>
        <w:rPr>
          <w:rFonts w:hint="eastAsia"/>
        </w:rPr>
        <w:t>擅长</w:t>
      </w:r>
    </w:p>
    <w:p w:rsidR="007A654C" w:rsidRDefault="007A654C" w:rsidP="007A654C">
      <w:pPr>
        <w:spacing w:line="360" w:lineRule="auto"/>
        <w:ind w:firstLineChars="200" w:firstLine="420"/>
        <w:jc w:val="left"/>
      </w:pPr>
      <w:r>
        <w:rPr>
          <w:rFonts w:hint="eastAsia"/>
        </w:rPr>
        <w:t>C.</w:t>
      </w:r>
      <w:r>
        <w:rPr>
          <w:rFonts w:hint="eastAsia"/>
        </w:rPr>
        <w:t>无端</w:t>
      </w:r>
      <w:r>
        <w:rPr>
          <w:rFonts w:hint="eastAsia"/>
        </w:rPr>
        <w:t xml:space="preserve">   </w:t>
      </w:r>
      <w:r>
        <w:rPr>
          <w:rFonts w:hint="eastAsia"/>
        </w:rPr>
        <w:t>强调</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被动</w:t>
      </w:r>
      <w:r>
        <w:rPr>
          <w:rFonts w:hint="eastAsia"/>
        </w:rPr>
        <w:t xml:space="preserve">   </w:t>
      </w:r>
      <w:r>
        <w:rPr>
          <w:rFonts w:hint="eastAsia"/>
        </w:rPr>
        <w:t>依靠</w:t>
      </w:r>
    </w:p>
    <w:p w:rsidR="007A654C" w:rsidRDefault="007A654C" w:rsidP="007A654C">
      <w:pPr>
        <w:spacing w:line="360" w:lineRule="auto"/>
        <w:ind w:firstLineChars="200" w:firstLine="420"/>
        <w:jc w:val="left"/>
      </w:pPr>
      <w:r>
        <w:rPr>
          <w:rFonts w:hint="eastAsia"/>
        </w:rPr>
        <w:t>8.</w:t>
      </w:r>
      <w:r>
        <w:rPr>
          <w:rFonts w:hint="eastAsia"/>
        </w:rPr>
        <w:t>研究发现，睡眠存在障碍与很多疾病有着难以（</w:t>
      </w:r>
      <w:r>
        <w:rPr>
          <w:rFonts w:hint="eastAsia"/>
        </w:rPr>
        <w:t xml:space="preserve">   </w:t>
      </w:r>
      <w:r>
        <w:rPr>
          <w:rFonts w:hint="eastAsia"/>
        </w:rPr>
        <w:t>）的联系。有时候通过改善睡眠状况，可连带对另一种疾病的治疗起到（</w:t>
      </w:r>
      <w:r>
        <w:rPr>
          <w:rFonts w:hint="eastAsia"/>
        </w:rPr>
        <w:t xml:space="preserve">   </w:t>
      </w:r>
      <w:r>
        <w:rPr>
          <w:rFonts w:hint="eastAsia"/>
        </w:rPr>
        <w:t>）的功效。</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区分</w:t>
      </w:r>
      <w:r>
        <w:rPr>
          <w:rFonts w:hint="eastAsia"/>
        </w:rPr>
        <w:t xml:space="preserve">   </w:t>
      </w:r>
      <w:r>
        <w:rPr>
          <w:rFonts w:hint="eastAsia"/>
        </w:rPr>
        <w:t>釜底抽薪</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确认</w:t>
      </w:r>
      <w:r>
        <w:rPr>
          <w:rFonts w:hint="eastAsia"/>
        </w:rPr>
        <w:t xml:space="preserve">   </w:t>
      </w:r>
      <w:r>
        <w:rPr>
          <w:rFonts w:hint="eastAsia"/>
        </w:rPr>
        <w:t>投石问路</w:t>
      </w:r>
    </w:p>
    <w:p w:rsidR="007A654C" w:rsidRDefault="007A654C" w:rsidP="007A654C">
      <w:pPr>
        <w:spacing w:line="360" w:lineRule="auto"/>
        <w:ind w:firstLineChars="200" w:firstLine="420"/>
        <w:jc w:val="left"/>
      </w:pPr>
      <w:r>
        <w:rPr>
          <w:rFonts w:hint="eastAsia"/>
        </w:rPr>
        <w:t>C.</w:t>
      </w:r>
      <w:r>
        <w:rPr>
          <w:rFonts w:hint="eastAsia"/>
        </w:rPr>
        <w:t>割裂</w:t>
      </w:r>
      <w:r>
        <w:rPr>
          <w:rFonts w:hint="eastAsia"/>
        </w:rPr>
        <w:t xml:space="preserve">   </w:t>
      </w:r>
      <w:r>
        <w:rPr>
          <w:rFonts w:hint="eastAsia"/>
        </w:rPr>
        <w:t>一石二鸟</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分割</w:t>
      </w:r>
      <w:r>
        <w:rPr>
          <w:rFonts w:hint="eastAsia"/>
        </w:rPr>
        <w:t xml:space="preserve">   </w:t>
      </w:r>
      <w:r>
        <w:rPr>
          <w:rFonts w:hint="eastAsia"/>
        </w:rPr>
        <w:t>正本清源</w:t>
      </w:r>
    </w:p>
    <w:p w:rsidR="007A654C" w:rsidRDefault="007A654C" w:rsidP="007A654C">
      <w:pPr>
        <w:spacing w:line="360" w:lineRule="auto"/>
        <w:ind w:firstLineChars="200" w:firstLine="420"/>
        <w:jc w:val="left"/>
      </w:pPr>
      <w:r>
        <w:rPr>
          <w:rFonts w:hint="eastAsia"/>
        </w:rPr>
        <w:t>9.</w:t>
      </w:r>
      <w:r>
        <w:rPr>
          <w:rFonts w:hint="eastAsia"/>
        </w:rPr>
        <w:t>“器大者声必闳，志高者意必远。”新闻作品要想成为历史的“宏音”，时代的“响箭”，新闻记者就必须胸怀全局、（</w:t>
      </w:r>
      <w:r>
        <w:rPr>
          <w:rFonts w:hint="eastAsia"/>
        </w:rPr>
        <w:t xml:space="preserve">   </w:t>
      </w:r>
      <w:r>
        <w:rPr>
          <w:rFonts w:hint="eastAsia"/>
        </w:rPr>
        <w:t>），深入（</w:t>
      </w:r>
      <w:r>
        <w:rPr>
          <w:rFonts w:hint="eastAsia"/>
        </w:rPr>
        <w:t xml:space="preserve">   </w:t>
      </w:r>
      <w:r>
        <w:rPr>
          <w:rFonts w:hint="eastAsia"/>
        </w:rPr>
        <w:t>）新闻的理性力量，使新闻语言具有一种理性美。</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高瞻远瞩</w:t>
      </w:r>
      <w:r>
        <w:rPr>
          <w:rFonts w:hint="eastAsia"/>
        </w:rPr>
        <w:t xml:space="preserve">   </w:t>
      </w:r>
      <w:r>
        <w:rPr>
          <w:rFonts w:hint="eastAsia"/>
        </w:rPr>
        <w:t>分析</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高屋建瓴</w:t>
      </w:r>
      <w:r>
        <w:rPr>
          <w:rFonts w:hint="eastAsia"/>
        </w:rPr>
        <w:t xml:space="preserve">   </w:t>
      </w:r>
      <w:r>
        <w:rPr>
          <w:rFonts w:hint="eastAsia"/>
        </w:rPr>
        <w:t>发掘</w:t>
      </w:r>
    </w:p>
    <w:p w:rsidR="007A654C" w:rsidRDefault="007A654C" w:rsidP="007A654C">
      <w:pPr>
        <w:spacing w:line="360" w:lineRule="auto"/>
        <w:ind w:firstLineChars="200" w:firstLine="420"/>
        <w:jc w:val="left"/>
      </w:pPr>
      <w:r>
        <w:rPr>
          <w:rFonts w:hint="eastAsia"/>
        </w:rPr>
        <w:t>C.</w:t>
      </w:r>
      <w:r>
        <w:rPr>
          <w:rFonts w:hint="eastAsia"/>
        </w:rPr>
        <w:t>见微知著</w:t>
      </w:r>
      <w:r>
        <w:rPr>
          <w:rFonts w:hint="eastAsia"/>
        </w:rPr>
        <w:t xml:space="preserve">   </w:t>
      </w:r>
      <w:r>
        <w:rPr>
          <w:rFonts w:hint="eastAsia"/>
        </w:rPr>
        <w:t>彰显</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由表及里</w:t>
      </w:r>
      <w:r>
        <w:rPr>
          <w:rFonts w:hint="eastAsia"/>
        </w:rPr>
        <w:t xml:space="preserve">   </w:t>
      </w:r>
      <w:r>
        <w:rPr>
          <w:rFonts w:hint="eastAsia"/>
        </w:rPr>
        <w:t>剖析</w:t>
      </w:r>
    </w:p>
    <w:p w:rsidR="007A654C" w:rsidRDefault="007A654C" w:rsidP="007A654C">
      <w:pPr>
        <w:spacing w:line="360" w:lineRule="auto"/>
        <w:ind w:firstLineChars="200" w:firstLine="420"/>
        <w:jc w:val="left"/>
      </w:pPr>
      <w:r>
        <w:rPr>
          <w:rFonts w:hint="eastAsia"/>
        </w:rPr>
        <w:t>10.</w:t>
      </w:r>
      <w:r>
        <w:rPr>
          <w:rFonts w:hint="eastAsia"/>
        </w:rPr>
        <w:t>既然编全集，希望完整地（</w:t>
      </w:r>
      <w:r>
        <w:rPr>
          <w:rFonts w:hint="eastAsia"/>
        </w:rPr>
        <w:t xml:space="preserve">    </w:t>
      </w:r>
      <w:r>
        <w:rPr>
          <w:rFonts w:hint="eastAsia"/>
        </w:rPr>
        <w:t>）某一文人学者的形象，正反两方面的资料便都应该保留下来。可说实话，古往今来，经得起这么折腾的人物不是很多。你很认真地为其辑佚、整理，不放过任何（</w:t>
      </w:r>
      <w:r>
        <w:rPr>
          <w:rFonts w:hint="eastAsia"/>
        </w:rPr>
        <w:t xml:space="preserve">   </w:t>
      </w:r>
      <w:r>
        <w:rPr>
          <w:rFonts w:hint="eastAsia"/>
        </w:rPr>
        <w:t>），好不容易弄出全集来，不只没加分，还减分。</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展现</w:t>
      </w:r>
      <w:r>
        <w:rPr>
          <w:rFonts w:hint="eastAsia"/>
        </w:rPr>
        <w:t xml:space="preserve">   </w:t>
      </w:r>
      <w:r>
        <w:rPr>
          <w:rFonts w:hint="eastAsia"/>
        </w:rPr>
        <w:t>闲言细语</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描绘</w:t>
      </w:r>
      <w:r>
        <w:rPr>
          <w:rFonts w:hint="eastAsia"/>
        </w:rPr>
        <w:t xml:space="preserve">   </w:t>
      </w:r>
      <w:r>
        <w:rPr>
          <w:rFonts w:hint="eastAsia"/>
        </w:rPr>
        <w:t>蛛丝马迹</w:t>
      </w:r>
    </w:p>
    <w:p w:rsidR="007A654C" w:rsidRDefault="007A654C" w:rsidP="007A654C">
      <w:pPr>
        <w:spacing w:line="360" w:lineRule="auto"/>
        <w:ind w:firstLineChars="200" w:firstLine="420"/>
        <w:jc w:val="left"/>
      </w:pPr>
      <w:r>
        <w:rPr>
          <w:rFonts w:hint="eastAsia"/>
        </w:rPr>
        <w:t>C.</w:t>
      </w:r>
      <w:r>
        <w:rPr>
          <w:rFonts w:hint="eastAsia"/>
        </w:rPr>
        <w:t>呈现</w:t>
      </w:r>
      <w:r>
        <w:rPr>
          <w:rFonts w:hint="eastAsia"/>
        </w:rPr>
        <w:t xml:space="preserve">   </w:t>
      </w:r>
      <w:r>
        <w:rPr>
          <w:rFonts w:hint="eastAsia"/>
        </w:rPr>
        <w:t>只言片语</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还原</w:t>
      </w:r>
      <w:r>
        <w:rPr>
          <w:rFonts w:hint="eastAsia"/>
        </w:rPr>
        <w:t xml:space="preserve">   </w:t>
      </w:r>
      <w:r>
        <w:rPr>
          <w:rFonts w:hint="eastAsia"/>
        </w:rPr>
        <w:t>一鳞半爪</w:t>
      </w:r>
    </w:p>
    <w:p w:rsidR="007A654C" w:rsidRDefault="007A654C" w:rsidP="007A654C">
      <w:pPr>
        <w:spacing w:line="360" w:lineRule="auto"/>
        <w:ind w:firstLineChars="200" w:firstLine="420"/>
        <w:jc w:val="left"/>
      </w:pPr>
      <w:r>
        <w:rPr>
          <w:rFonts w:hint="eastAsia"/>
        </w:rPr>
        <w:t>11.</w:t>
      </w:r>
      <w:r>
        <w:rPr>
          <w:rFonts w:hint="eastAsia"/>
        </w:rPr>
        <w:t>在确立以夏、商、周为核心的中国上古史基本框架的基础上，“夏商周断代工程”将</w:t>
      </w:r>
      <w:r>
        <w:rPr>
          <w:rFonts w:hint="eastAsia"/>
        </w:rPr>
        <w:lastRenderedPageBreak/>
        <w:t>历谱推定、文献梳理、考古与碳十四测定等课题研究成果加以整合，提出了夏商周年表。尽管这个年表还有不够（</w:t>
      </w:r>
      <w:r>
        <w:rPr>
          <w:rFonts w:hint="eastAsia"/>
        </w:rPr>
        <w:t xml:space="preserve">   </w:t>
      </w:r>
      <w:r>
        <w:rPr>
          <w:rFonts w:hint="eastAsia"/>
        </w:rPr>
        <w:t>）之处，但它的提出毕竟标志着中国的上古史已不是（</w:t>
      </w:r>
      <w:r>
        <w:rPr>
          <w:rFonts w:hint="eastAsia"/>
        </w:rPr>
        <w:t xml:space="preserve">   </w:t>
      </w:r>
      <w:r>
        <w:rPr>
          <w:rFonts w:hint="eastAsia"/>
        </w:rPr>
        <w:t>）的传说，而是可信的历史了。</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细致</w:t>
      </w:r>
      <w:r>
        <w:rPr>
          <w:rFonts w:hint="eastAsia"/>
        </w:rPr>
        <w:t xml:space="preserve">   </w:t>
      </w:r>
      <w:r>
        <w:rPr>
          <w:rFonts w:hint="eastAsia"/>
        </w:rPr>
        <w:t>子虚乌有</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精准</w:t>
      </w:r>
      <w:r>
        <w:rPr>
          <w:rFonts w:hint="eastAsia"/>
        </w:rPr>
        <w:t xml:space="preserve">   </w:t>
      </w:r>
      <w:r>
        <w:rPr>
          <w:rFonts w:hint="eastAsia"/>
        </w:rPr>
        <w:t>虚无缥缈</w:t>
      </w:r>
    </w:p>
    <w:p w:rsidR="007A654C" w:rsidRDefault="007A654C" w:rsidP="007A654C">
      <w:pPr>
        <w:spacing w:line="360" w:lineRule="auto"/>
        <w:ind w:firstLineChars="200" w:firstLine="420"/>
        <w:jc w:val="left"/>
      </w:pPr>
      <w:r>
        <w:rPr>
          <w:rFonts w:hint="eastAsia"/>
        </w:rPr>
        <w:t>C.</w:t>
      </w:r>
      <w:r>
        <w:rPr>
          <w:rFonts w:hint="eastAsia"/>
        </w:rPr>
        <w:t>合理</w:t>
      </w:r>
      <w:r>
        <w:rPr>
          <w:rFonts w:hint="eastAsia"/>
        </w:rPr>
        <w:t xml:space="preserve">   </w:t>
      </w:r>
      <w:r>
        <w:rPr>
          <w:rFonts w:hint="eastAsia"/>
        </w:rPr>
        <w:t>扑朔迷离</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精确</w:t>
      </w:r>
      <w:r>
        <w:rPr>
          <w:rFonts w:hint="eastAsia"/>
        </w:rPr>
        <w:t xml:space="preserve">   </w:t>
      </w:r>
      <w:r>
        <w:rPr>
          <w:rFonts w:hint="eastAsia"/>
        </w:rPr>
        <w:t>空穴来风</w:t>
      </w:r>
    </w:p>
    <w:p w:rsidR="007A654C" w:rsidRDefault="007A654C" w:rsidP="007A654C">
      <w:pPr>
        <w:spacing w:line="360" w:lineRule="auto"/>
        <w:ind w:firstLineChars="200" w:firstLine="420"/>
        <w:jc w:val="left"/>
      </w:pPr>
      <w:r>
        <w:rPr>
          <w:rFonts w:hint="eastAsia"/>
        </w:rPr>
        <w:t>12.</w:t>
      </w:r>
      <w:r>
        <w:rPr>
          <w:rFonts w:hint="eastAsia"/>
        </w:rPr>
        <w:t>媒介的诞生是为了推动人类社会的发展，而人们使用媒介的独特性也是为了不断提升和完善自己的生活，这两者本来都有良好的（</w:t>
      </w:r>
      <w:r>
        <w:rPr>
          <w:rFonts w:hint="eastAsia"/>
        </w:rPr>
        <w:t xml:space="preserve">    </w:t>
      </w:r>
      <w:r>
        <w:rPr>
          <w:rFonts w:hint="eastAsia"/>
        </w:rPr>
        <w:t>）。然而，科学技术与人类意识发展上的失衡，导致媒介在被过度使用的过程中有时会脱离人的（</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出发点</w:t>
      </w:r>
      <w:r>
        <w:rPr>
          <w:rFonts w:hint="eastAsia"/>
        </w:rPr>
        <w:t xml:space="preserve">  </w:t>
      </w:r>
      <w:r>
        <w:rPr>
          <w:rFonts w:hint="eastAsia"/>
        </w:rPr>
        <w:t>掌控</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目的性</w:t>
      </w:r>
      <w:r>
        <w:rPr>
          <w:rFonts w:hint="eastAsia"/>
        </w:rPr>
        <w:t xml:space="preserve">  </w:t>
      </w:r>
      <w:r>
        <w:rPr>
          <w:rFonts w:hint="eastAsia"/>
        </w:rPr>
        <w:t>约束</w:t>
      </w:r>
    </w:p>
    <w:p w:rsidR="007A654C" w:rsidRDefault="007A654C" w:rsidP="007A654C">
      <w:pPr>
        <w:spacing w:line="360" w:lineRule="auto"/>
        <w:ind w:firstLineChars="200" w:firstLine="420"/>
        <w:jc w:val="left"/>
      </w:pPr>
      <w:r>
        <w:rPr>
          <w:rFonts w:hint="eastAsia"/>
        </w:rPr>
        <w:t>C.</w:t>
      </w:r>
      <w:r>
        <w:rPr>
          <w:rFonts w:hint="eastAsia"/>
        </w:rPr>
        <w:t>侧重点</w:t>
      </w:r>
      <w:r>
        <w:rPr>
          <w:rFonts w:hint="eastAsia"/>
        </w:rPr>
        <w:t xml:space="preserve">  </w:t>
      </w:r>
      <w:r>
        <w:rPr>
          <w:rFonts w:hint="eastAsia"/>
        </w:rPr>
        <w:t>控制</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适应性</w:t>
      </w:r>
      <w:r>
        <w:rPr>
          <w:rFonts w:hint="eastAsia"/>
        </w:rPr>
        <w:t xml:space="preserve">  </w:t>
      </w:r>
      <w:r>
        <w:rPr>
          <w:rFonts w:hint="eastAsia"/>
        </w:rPr>
        <w:t>规划</w:t>
      </w:r>
    </w:p>
    <w:p w:rsidR="007A654C" w:rsidRDefault="007A654C" w:rsidP="007A654C">
      <w:pPr>
        <w:spacing w:line="360" w:lineRule="auto"/>
        <w:ind w:firstLineChars="200" w:firstLine="420"/>
        <w:jc w:val="left"/>
      </w:pPr>
      <w:r>
        <w:rPr>
          <w:rFonts w:hint="eastAsia"/>
        </w:rPr>
        <w:t>13.</w:t>
      </w:r>
      <w:r>
        <w:rPr>
          <w:rFonts w:hint="eastAsia"/>
        </w:rPr>
        <w:t>古训“失之毫厘，谬以千里”与“蝴蝶效应”（</w:t>
      </w:r>
      <w:r>
        <w:rPr>
          <w:rFonts w:hint="eastAsia"/>
        </w:rPr>
        <w:t xml:space="preserve">    </w:t>
      </w:r>
      <w:r>
        <w:rPr>
          <w:rFonts w:hint="eastAsia"/>
        </w:rPr>
        <w:t>），两者都告诫要特别注意初始条件，对微小差别应该保持高度的灵敏度和警觉性。事物发展结果往往对初始条件具有极为敏感的依赖性，初始条件的极其细微的改变，都会在系统后期出现（</w:t>
      </w:r>
      <w:r>
        <w:rPr>
          <w:rFonts w:hint="eastAsia"/>
        </w:rPr>
        <w:t xml:space="preserve">    </w:t>
      </w:r>
      <w:r>
        <w:rPr>
          <w:rFonts w:hint="eastAsia"/>
        </w:rPr>
        <w:t>），从而引起结果的极大差异。</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异曲同工</w:t>
      </w:r>
      <w:r>
        <w:rPr>
          <w:rFonts w:hint="eastAsia"/>
        </w:rPr>
        <w:t xml:space="preserve">   </w:t>
      </w:r>
      <w:r>
        <w:rPr>
          <w:rFonts w:hint="eastAsia"/>
        </w:rPr>
        <w:t>偏差</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大同小异</w:t>
      </w:r>
      <w:r>
        <w:rPr>
          <w:rFonts w:hint="eastAsia"/>
        </w:rPr>
        <w:t xml:space="preserve">   </w:t>
      </w:r>
      <w:r>
        <w:rPr>
          <w:rFonts w:hint="eastAsia"/>
        </w:rPr>
        <w:t>变异</w:t>
      </w:r>
    </w:p>
    <w:p w:rsidR="007A654C" w:rsidRDefault="007A654C" w:rsidP="007A654C">
      <w:pPr>
        <w:spacing w:line="360" w:lineRule="auto"/>
        <w:ind w:firstLineChars="200" w:firstLine="420"/>
        <w:jc w:val="left"/>
      </w:pPr>
      <w:r>
        <w:rPr>
          <w:rFonts w:hint="eastAsia"/>
        </w:rPr>
        <w:t>C.</w:t>
      </w:r>
      <w:r>
        <w:rPr>
          <w:rFonts w:hint="eastAsia"/>
        </w:rPr>
        <w:t>不谋而合</w:t>
      </w:r>
      <w:r>
        <w:rPr>
          <w:rFonts w:hint="eastAsia"/>
        </w:rPr>
        <w:t xml:space="preserve">   </w:t>
      </w:r>
      <w:r>
        <w:rPr>
          <w:rFonts w:hint="eastAsia"/>
        </w:rPr>
        <w:t>歪曲</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殊途同归</w:t>
      </w:r>
      <w:r>
        <w:rPr>
          <w:rFonts w:hint="eastAsia"/>
        </w:rPr>
        <w:t xml:space="preserve">   </w:t>
      </w:r>
      <w:r>
        <w:rPr>
          <w:rFonts w:hint="eastAsia"/>
        </w:rPr>
        <w:t>问题</w:t>
      </w:r>
    </w:p>
    <w:p w:rsidR="007A654C" w:rsidRDefault="007A654C" w:rsidP="007A654C">
      <w:pPr>
        <w:spacing w:line="360" w:lineRule="auto"/>
        <w:ind w:firstLineChars="200" w:firstLine="420"/>
        <w:jc w:val="left"/>
      </w:pPr>
      <w:r>
        <w:rPr>
          <w:rFonts w:hint="eastAsia"/>
        </w:rPr>
        <w:t>14.</w:t>
      </w:r>
      <w:r>
        <w:rPr>
          <w:rFonts w:hint="eastAsia"/>
        </w:rPr>
        <w:t>对大多数人来说，岗位是个人历练成长的基石。除了极少数的人能（</w:t>
      </w:r>
      <w:r>
        <w:rPr>
          <w:rFonts w:hint="eastAsia"/>
        </w:rPr>
        <w:t xml:space="preserve">    </w:t>
      </w:r>
      <w:r>
        <w:rPr>
          <w:rFonts w:hint="eastAsia"/>
        </w:rPr>
        <w:t>）创建自己的事业，大多数人都必须走一条相同的路：在岗位上磨炼，依托（</w:t>
      </w:r>
      <w:r>
        <w:rPr>
          <w:rFonts w:hint="eastAsia"/>
        </w:rPr>
        <w:t xml:space="preserve">   </w:t>
      </w:r>
      <w:r>
        <w:rPr>
          <w:rFonts w:hint="eastAsia"/>
        </w:rPr>
        <w:t>）奠定未来事业的基础。</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独立</w:t>
      </w:r>
      <w:r>
        <w:rPr>
          <w:rFonts w:hint="eastAsia"/>
        </w:rPr>
        <w:t xml:space="preserve">   </w:t>
      </w:r>
      <w:r>
        <w:rPr>
          <w:rFonts w:hint="eastAsia"/>
        </w:rPr>
        <w:t>同事</w:t>
      </w:r>
      <w:r>
        <w:rPr>
          <w:rFonts w:hint="eastAsia"/>
        </w:rPr>
        <w:t xml:space="preserve">                                </w:t>
      </w:r>
    </w:p>
    <w:p w:rsidR="007A654C" w:rsidRDefault="007A654C" w:rsidP="007A654C">
      <w:pPr>
        <w:spacing w:line="360" w:lineRule="auto"/>
        <w:ind w:firstLineChars="200" w:firstLine="420"/>
        <w:jc w:val="left"/>
      </w:pPr>
      <w:r>
        <w:rPr>
          <w:rFonts w:hint="eastAsia"/>
        </w:rPr>
        <w:lastRenderedPageBreak/>
        <w:t>B.</w:t>
      </w:r>
      <w:r>
        <w:rPr>
          <w:rFonts w:hint="eastAsia"/>
        </w:rPr>
        <w:t>一手</w:t>
      </w:r>
      <w:r>
        <w:rPr>
          <w:rFonts w:hint="eastAsia"/>
        </w:rPr>
        <w:t xml:space="preserve">   </w:t>
      </w:r>
      <w:r>
        <w:rPr>
          <w:rFonts w:hint="eastAsia"/>
        </w:rPr>
        <w:t>集体</w:t>
      </w:r>
    </w:p>
    <w:p w:rsidR="007A654C" w:rsidRDefault="007A654C" w:rsidP="007A654C">
      <w:pPr>
        <w:spacing w:line="360" w:lineRule="auto"/>
        <w:ind w:firstLineChars="200" w:firstLine="420"/>
        <w:jc w:val="left"/>
      </w:pPr>
      <w:r>
        <w:rPr>
          <w:rFonts w:hint="eastAsia"/>
        </w:rPr>
        <w:t>C.</w:t>
      </w:r>
      <w:r>
        <w:rPr>
          <w:rFonts w:hint="eastAsia"/>
        </w:rPr>
        <w:t>直接</w:t>
      </w:r>
      <w:r>
        <w:rPr>
          <w:rFonts w:hint="eastAsia"/>
        </w:rPr>
        <w:t xml:space="preserve">   </w:t>
      </w:r>
      <w:r>
        <w:rPr>
          <w:rFonts w:hint="eastAsia"/>
        </w:rPr>
        <w:t>组织</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主动</w:t>
      </w:r>
      <w:r>
        <w:rPr>
          <w:rFonts w:hint="eastAsia"/>
        </w:rPr>
        <w:t xml:space="preserve">   </w:t>
      </w:r>
      <w:r>
        <w:rPr>
          <w:rFonts w:hint="eastAsia"/>
        </w:rPr>
        <w:t>团队</w:t>
      </w:r>
    </w:p>
    <w:p w:rsidR="007A654C" w:rsidRDefault="007A654C" w:rsidP="007A654C">
      <w:pPr>
        <w:spacing w:line="360" w:lineRule="auto"/>
        <w:ind w:firstLineChars="200" w:firstLine="420"/>
        <w:jc w:val="left"/>
      </w:pPr>
      <w:r>
        <w:rPr>
          <w:rFonts w:hint="eastAsia"/>
        </w:rPr>
        <w:t>15.</w:t>
      </w:r>
      <w:r>
        <w:rPr>
          <w:rFonts w:hint="eastAsia"/>
        </w:rPr>
        <w:t>胡蜂在本能的作用下（</w:t>
      </w:r>
      <w:r>
        <w:rPr>
          <w:rFonts w:hint="eastAsia"/>
        </w:rPr>
        <w:t xml:space="preserve">    </w:t>
      </w:r>
      <w:r>
        <w:rPr>
          <w:rFonts w:hint="eastAsia"/>
        </w:rPr>
        <w:t>）地营造自己的生活、生育中心，它的巢是一个（</w:t>
      </w:r>
      <w:r>
        <w:rPr>
          <w:rFonts w:hint="eastAsia"/>
        </w:rPr>
        <w:t xml:space="preserve">    </w:t>
      </w:r>
      <w:r>
        <w:rPr>
          <w:rFonts w:hint="eastAsia"/>
        </w:rPr>
        <w:t>）的纸房子，蔡伦如果在改进造纸术之前目睹过胡蜂的建筑过程而受到启发，无疑便是世界上最早的仿生学家了。</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独具匠心</w:t>
      </w:r>
      <w:r>
        <w:rPr>
          <w:rFonts w:hint="eastAsia"/>
        </w:rPr>
        <w:t xml:space="preserve">   </w:t>
      </w:r>
      <w:r>
        <w:rPr>
          <w:rFonts w:hint="eastAsia"/>
        </w:rPr>
        <w:t>名不虚传</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自然而然</w:t>
      </w:r>
      <w:r>
        <w:rPr>
          <w:rFonts w:hint="eastAsia"/>
        </w:rPr>
        <w:t xml:space="preserve">   </w:t>
      </w:r>
      <w:r>
        <w:rPr>
          <w:rFonts w:hint="eastAsia"/>
        </w:rPr>
        <w:t>货真价实</w:t>
      </w:r>
    </w:p>
    <w:p w:rsidR="007A654C" w:rsidRDefault="007A654C" w:rsidP="007A654C">
      <w:pPr>
        <w:spacing w:line="360" w:lineRule="auto"/>
        <w:ind w:firstLineChars="200" w:firstLine="420"/>
        <w:jc w:val="left"/>
      </w:pPr>
      <w:r>
        <w:rPr>
          <w:rFonts w:hint="eastAsia"/>
        </w:rPr>
        <w:t>C.</w:t>
      </w:r>
      <w:r>
        <w:rPr>
          <w:rFonts w:hint="eastAsia"/>
        </w:rPr>
        <w:t>兢兢业业</w:t>
      </w:r>
      <w:r>
        <w:rPr>
          <w:rFonts w:hint="eastAsia"/>
        </w:rPr>
        <w:t xml:space="preserve">   </w:t>
      </w:r>
      <w:r>
        <w:rPr>
          <w:rFonts w:hint="eastAsia"/>
        </w:rPr>
        <w:t>巧夺天工</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无师自通</w:t>
      </w:r>
      <w:r>
        <w:rPr>
          <w:rFonts w:hint="eastAsia"/>
        </w:rPr>
        <w:t xml:space="preserve">   </w:t>
      </w:r>
      <w:r>
        <w:rPr>
          <w:rFonts w:hint="eastAsia"/>
        </w:rPr>
        <w:t>名副其实</w:t>
      </w:r>
    </w:p>
    <w:p w:rsidR="007A654C" w:rsidRDefault="007A654C" w:rsidP="007A654C">
      <w:pPr>
        <w:spacing w:line="360" w:lineRule="auto"/>
        <w:ind w:firstLineChars="200" w:firstLine="420"/>
        <w:jc w:val="left"/>
      </w:pPr>
      <w:r>
        <w:rPr>
          <w:rFonts w:hint="eastAsia"/>
        </w:rPr>
        <w:t>16.</w:t>
      </w:r>
      <w:r>
        <w:rPr>
          <w:rFonts w:hint="eastAsia"/>
        </w:rPr>
        <w:t>在现实生活中，做人的学问往往比做事的学问更具有实用价值、更重要也更难掌握，做事仅靠技术就能（</w:t>
      </w:r>
      <w:r>
        <w:rPr>
          <w:rFonts w:hint="eastAsia"/>
        </w:rPr>
        <w:t xml:space="preserve">    </w:t>
      </w:r>
      <w:r>
        <w:rPr>
          <w:rFonts w:hint="eastAsia"/>
        </w:rPr>
        <w:t>），做人则是一门弹性极强的艺术，讲求的是无法量化和（</w:t>
      </w:r>
      <w:r>
        <w:rPr>
          <w:rFonts w:hint="eastAsia"/>
        </w:rPr>
        <w:t xml:space="preserve">    </w:t>
      </w:r>
      <w:r>
        <w:rPr>
          <w:rFonts w:hint="eastAsia"/>
        </w:rPr>
        <w:t>）的分寸感。做事学一次即有毕业的可能，做人却要活到老学到老，要一辈子下功夫。</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独当一面</w:t>
      </w:r>
      <w:r>
        <w:rPr>
          <w:rFonts w:hint="eastAsia"/>
        </w:rPr>
        <w:t xml:space="preserve">   </w:t>
      </w:r>
      <w:r>
        <w:rPr>
          <w:rFonts w:hint="eastAsia"/>
        </w:rPr>
        <w:t>学习</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如鱼得水</w:t>
      </w:r>
      <w:r>
        <w:rPr>
          <w:rFonts w:hint="eastAsia"/>
        </w:rPr>
        <w:t xml:space="preserve">   </w:t>
      </w:r>
      <w:r>
        <w:rPr>
          <w:rFonts w:hint="eastAsia"/>
        </w:rPr>
        <w:t>把握</w:t>
      </w:r>
    </w:p>
    <w:p w:rsidR="007A654C" w:rsidRDefault="007A654C" w:rsidP="007A654C">
      <w:pPr>
        <w:spacing w:line="360" w:lineRule="auto"/>
        <w:ind w:firstLineChars="200" w:firstLine="420"/>
        <w:jc w:val="left"/>
      </w:pPr>
      <w:r>
        <w:rPr>
          <w:rFonts w:hint="eastAsia"/>
        </w:rPr>
        <w:t>C.</w:t>
      </w:r>
      <w:r>
        <w:rPr>
          <w:rFonts w:hint="eastAsia"/>
        </w:rPr>
        <w:t>游刃有余</w:t>
      </w:r>
      <w:r>
        <w:rPr>
          <w:rFonts w:hint="eastAsia"/>
        </w:rPr>
        <w:t xml:space="preserve">   </w:t>
      </w:r>
      <w:r>
        <w:rPr>
          <w:rFonts w:hint="eastAsia"/>
        </w:rPr>
        <w:t>控制</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臻于佳境</w:t>
      </w:r>
      <w:r>
        <w:rPr>
          <w:rFonts w:hint="eastAsia"/>
        </w:rPr>
        <w:t xml:space="preserve">   </w:t>
      </w:r>
      <w:r>
        <w:rPr>
          <w:rFonts w:hint="eastAsia"/>
        </w:rPr>
        <w:t>复制</w:t>
      </w:r>
    </w:p>
    <w:p w:rsidR="007A654C" w:rsidRDefault="007A654C" w:rsidP="007A654C">
      <w:pPr>
        <w:spacing w:line="360" w:lineRule="auto"/>
        <w:ind w:firstLineChars="200" w:firstLine="420"/>
        <w:jc w:val="left"/>
      </w:pPr>
      <w:r>
        <w:rPr>
          <w:rFonts w:hint="eastAsia"/>
        </w:rPr>
        <w:t>17.</w:t>
      </w:r>
      <w:r>
        <w:rPr>
          <w:rFonts w:hint="eastAsia"/>
        </w:rPr>
        <w:t>成本过高是可再生能源发展的最大（</w:t>
      </w:r>
      <w:r>
        <w:rPr>
          <w:rFonts w:hint="eastAsia"/>
        </w:rPr>
        <w:t xml:space="preserve">   </w:t>
      </w:r>
      <w:r>
        <w:rPr>
          <w:rFonts w:hint="eastAsia"/>
        </w:rPr>
        <w:t>）。就电力而言，风电是最接近商业化的可再生能源，但成本仍然比火力发电高；太阳能发电成本就更高了，是火电的数倍。因而降低成本是可再生能源（</w:t>
      </w:r>
      <w:r>
        <w:rPr>
          <w:rFonts w:hint="eastAsia"/>
        </w:rPr>
        <w:t xml:space="preserve">    </w:t>
      </w:r>
      <w:r>
        <w:rPr>
          <w:rFonts w:hint="eastAsia"/>
        </w:rPr>
        <w:t>）化发展的关键。</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阻碍</w:t>
      </w:r>
      <w:r>
        <w:rPr>
          <w:rFonts w:hint="eastAsia"/>
        </w:rPr>
        <w:t xml:space="preserve">   </w:t>
      </w:r>
      <w:r>
        <w:rPr>
          <w:rFonts w:hint="eastAsia"/>
        </w:rPr>
        <w:t>产业</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瓶颈</w:t>
      </w:r>
      <w:r>
        <w:rPr>
          <w:rFonts w:hint="eastAsia"/>
        </w:rPr>
        <w:t xml:space="preserve">   </w:t>
      </w:r>
      <w:r>
        <w:rPr>
          <w:rFonts w:hint="eastAsia"/>
        </w:rPr>
        <w:t>现代</w:t>
      </w:r>
    </w:p>
    <w:p w:rsidR="007A654C" w:rsidRDefault="007A654C" w:rsidP="007A654C">
      <w:pPr>
        <w:spacing w:line="360" w:lineRule="auto"/>
        <w:ind w:firstLineChars="200" w:firstLine="420"/>
        <w:jc w:val="left"/>
      </w:pPr>
      <w:r>
        <w:rPr>
          <w:rFonts w:hint="eastAsia"/>
        </w:rPr>
        <w:t>C.</w:t>
      </w:r>
      <w:r>
        <w:rPr>
          <w:rFonts w:hint="eastAsia"/>
        </w:rPr>
        <w:t>问题</w:t>
      </w:r>
      <w:r>
        <w:rPr>
          <w:rFonts w:hint="eastAsia"/>
        </w:rPr>
        <w:t xml:space="preserve">   </w:t>
      </w:r>
      <w:r>
        <w:rPr>
          <w:rFonts w:hint="eastAsia"/>
        </w:rPr>
        <w:t>市场</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障碍</w:t>
      </w:r>
      <w:r>
        <w:rPr>
          <w:rFonts w:hint="eastAsia"/>
        </w:rPr>
        <w:t xml:space="preserve">   </w:t>
      </w:r>
      <w:r>
        <w:rPr>
          <w:rFonts w:hint="eastAsia"/>
        </w:rPr>
        <w:t>规模</w:t>
      </w:r>
    </w:p>
    <w:p w:rsidR="007A654C" w:rsidRDefault="007A654C" w:rsidP="007A654C">
      <w:pPr>
        <w:spacing w:line="360" w:lineRule="auto"/>
        <w:ind w:firstLineChars="200" w:firstLine="420"/>
        <w:jc w:val="left"/>
      </w:pPr>
      <w:r>
        <w:rPr>
          <w:rFonts w:hint="eastAsia"/>
        </w:rPr>
        <w:t>18.</w:t>
      </w:r>
      <w:r>
        <w:rPr>
          <w:rFonts w:hint="eastAsia"/>
        </w:rPr>
        <w:t>面对不断出现的消费和产业成长热点，企业的注意力首先放在寻求高成长产业的“先进入”（</w:t>
      </w:r>
      <w:r>
        <w:rPr>
          <w:rFonts w:hint="eastAsia"/>
        </w:rPr>
        <w:t xml:space="preserve">    </w:t>
      </w:r>
      <w:r>
        <w:rPr>
          <w:rFonts w:hint="eastAsia"/>
        </w:rPr>
        <w:t>）上，以（</w:t>
      </w:r>
      <w:r>
        <w:rPr>
          <w:rFonts w:hint="eastAsia"/>
        </w:rPr>
        <w:t xml:space="preserve">    </w:t>
      </w:r>
      <w:r>
        <w:rPr>
          <w:rFonts w:hint="eastAsia"/>
        </w:rPr>
        <w:t>）供不应求阶段的高额利润。而当进入者不断增加，竞争加剧后，企业将重点放在低成本为（</w:t>
      </w:r>
      <w:r>
        <w:rPr>
          <w:rFonts w:hint="eastAsia"/>
        </w:rPr>
        <w:t xml:space="preserve">    </w:t>
      </w:r>
      <w:r>
        <w:rPr>
          <w:rFonts w:hint="eastAsia"/>
        </w:rPr>
        <w:t>）的价格竞争上，以保住和扩大市场份额。</w:t>
      </w:r>
    </w:p>
    <w:p w:rsidR="007A654C" w:rsidRDefault="007A654C" w:rsidP="007A654C">
      <w:pPr>
        <w:spacing w:line="360" w:lineRule="auto"/>
        <w:ind w:firstLineChars="200" w:firstLine="420"/>
        <w:jc w:val="left"/>
      </w:pPr>
      <w:r>
        <w:rPr>
          <w:rFonts w:hint="eastAsia"/>
        </w:rPr>
        <w:lastRenderedPageBreak/>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机遇</w:t>
      </w:r>
      <w:r>
        <w:rPr>
          <w:rFonts w:hint="eastAsia"/>
        </w:rPr>
        <w:t xml:space="preserve">   </w:t>
      </w:r>
      <w:r>
        <w:rPr>
          <w:rFonts w:hint="eastAsia"/>
        </w:rPr>
        <w:t>谋取</w:t>
      </w:r>
      <w:r>
        <w:rPr>
          <w:rFonts w:hint="eastAsia"/>
        </w:rPr>
        <w:t xml:space="preserve">   </w:t>
      </w:r>
      <w:r>
        <w:rPr>
          <w:rFonts w:hint="eastAsia"/>
        </w:rPr>
        <w:t>基础</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前景</w:t>
      </w:r>
      <w:r>
        <w:rPr>
          <w:rFonts w:hint="eastAsia"/>
        </w:rPr>
        <w:t xml:space="preserve">   </w:t>
      </w:r>
      <w:r>
        <w:rPr>
          <w:rFonts w:hint="eastAsia"/>
        </w:rPr>
        <w:t>瓜分</w:t>
      </w:r>
      <w:r>
        <w:rPr>
          <w:rFonts w:hint="eastAsia"/>
        </w:rPr>
        <w:t xml:space="preserve">   </w:t>
      </w:r>
      <w:r>
        <w:rPr>
          <w:rFonts w:hint="eastAsia"/>
        </w:rPr>
        <w:t>手段</w:t>
      </w:r>
    </w:p>
    <w:p w:rsidR="007A654C" w:rsidRDefault="007A654C" w:rsidP="007A654C">
      <w:pPr>
        <w:spacing w:line="360" w:lineRule="auto"/>
        <w:ind w:firstLineChars="200" w:firstLine="420"/>
        <w:jc w:val="left"/>
      </w:pPr>
      <w:r>
        <w:rPr>
          <w:rFonts w:hint="eastAsia"/>
        </w:rPr>
        <w:t>C.</w:t>
      </w:r>
      <w:r>
        <w:rPr>
          <w:rFonts w:hint="eastAsia"/>
        </w:rPr>
        <w:t>许可</w:t>
      </w:r>
      <w:r>
        <w:rPr>
          <w:rFonts w:hint="eastAsia"/>
        </w:rPr>
        <w:t xml:space="preserve">   </w:t>
      </w:r>
      <w:r>
        <w:rPr>
          <w:rFonts w:hint="eastAsia"/>
        </w:rPr>
        <w:t>获取</w:t>
      </w:r>
      <w:r>
        <w:rPr>
          <w:rFonts w:hint="eastAsia"/>
        </w:rPr>
        <w:t xml:space="preserve">   </w:t>
      </w:r>
      <w:r>
        <w:rPr>
          <w:rFonts w:hint="eastAsia"/>
        </w:rPr>
        <w:t>支撑</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缺口</w:t>
      </w:r>
      <w:r>
        <w:rPr>
          <w:rFonts w:hint="eastAsia"/>
        </w:rPr>
        <w:t xml:space="preserve">   </w:t>
      </w:r>
      <w:r>
        <w:rPr>
          <w:rFonts w:hint="eastAsia"/>
        </w:rPr>
        <w:t>垄断</w:t>
      </w:r>
      <w:r>
        <w:rPr>
          <w:rFonts w:hint="eastAsia"/>
        </w:rPr>
        <w:t xml:space="preserve">   </w:t>
      </w:r>
      <w:r>
        <w:rPr>
          <w:rFonts w:hint="eastAsia"/>
        </w:rPr>
        <w:t>特征</w:t>
      </w:r>
    </w:p>
    <w:p w:rsidR="007A654C" w:rsidRDefault="007A654C" w:rsidP="007A654C">
      <w:pPr>
        <w:spacing w:line="360" w:lineRule="auto"/>
        <w:ind w:firstLineChars="200" w:firstLine="420"/>
        <w:jc w:val="left"/>
      </w:pPr>
      <w:r>
        <w:rPr>
          <w:rFonts w:hint="eastAsia"/>
        </w:rPr>
        <w:t>19.</w:t>
      </w:r>
      <w:r>
        <w:rPr>
          <w:rFonts w:hint="eastAsia"/>
        </w:rPr>
        <w:t>颜真卿“守其正，全其节”的气节备受后世（</w:t>
      </w:r>
      <w:r>
        <w:rPr>
          <w:rFonts w:hint="eastAsia"/>
        </w:rPr>
        <w:t xml:space="preserve">    </w:t>
      </w:r>
      <w:r>
        <w:rPr>
          <w:rFonts w:hint="eastAsia"/>
        </w:rPr>
        <w:t>），人见其书，往往（</w:t>
      </w:r>
      <w:r>
        <w:rPr>
          <w:rFonts w:hint="eastAsia"/>
        </w:rPr>
        <w:t xml:space="preserve">    </w:t>
      </w:r>
      <w:r>
        <w:rPr>
          <w:rFonts w:hint="eastAsia"/>
        </w:rPr>
        <w:t>）他的人品，欧阳修称“其字画刚劲独立，不袭前迹，挺然奇伟，有似其为人”，即使对其楷书有些（</w:t>
      </w:r>
      <w:r>
        <w:rPr>
          <w:rFonts w:hint="eastAsia"/>
        </w:rPr>
        <w:t xml:space="preserve">    </w:t>
      </w:r>
      <w:r>
        <w:rPr>
          <w:rFonts w:hint="eastAsia"/>
        </w:rPr>
        <w:t>）的米芾，也感到颜体具有一种“昂然不可犯之色”。</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称颂</w:t>
      </w:r>
      <w:r>
        <w:rPr>
          <w:rFonts w:hint="eastAsia"/>
        </w:rPr>
        <w:t xml:space="preserve">   </w:t>
      </w:r>
      <w:r>
        <w:rPr>
          <w:rFonts w:hint="eastAsia"/>
        </w:rPr>
        <w:t>认同</w:t>
      </w:r>
      <w:r>
        <w:rPr>
          <w:rFonts w:hint="eastAsia"/>
        </w:rPr>
        <w:t xml:space="preserve">   </w:t>
      </w:r>
      <w:r>
        <w:rPr>
          <w:rFonts w:hint="eastAsia"/>
        </w:rPr>
        <w:t>不满</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赞誉</w:t>
      </w:r>
      <w:r>
        <w:rPr>
          <w:rFonts w:hint="eastAsia"/>
        </w:rPr>
        <w:t xml:space="preserve">   </w:t>
      </w:r>
      <w:r>
        <w:rPr>
          <w:rFonts w:hint="eastAsia"/>
        </w:rPr>
        <w:t>映照</w:t>
      </w:r>
      <w:r>
        <w:rPr>
          <w:rFonts w:hint="eastAsia"/>
        </w:rPr>
        <w:t xml:space="preserve">   </w:t>
      </w:r>
      <w:r>
        <w:rPr>
          <w:rFonts w:hint="eastAsia"/>
        </w:rPr>
        <w:t>非议</w:t>
      </w:r>
    </w:p>
    <w:p w:rsidR="007A654C" w:rsidRDefault="007A654C" w:rsidP="007A654C">
      <w:pPr>
        <w:spacing w:line="360" w:lineRule="auto"/>
        <w:ind w:firstLineChars="200" w:firstLine="420"/>
        <w:jc w:val="left"/>
      </w:pPr>
      <w:r>
        <w:rPr>
          <w:rFonts w:hint="eastAsia"/>
        </w:rPr>
        <w:t>C.</w:t>
      </w:r>
      <w:r>
        <w:rPr>
          <w:rFonts w:hint="eastAsia"/>
        </w:rPr>
        <w:t>推崇</w:t>
      </w:r>
      <w:r>
        <w:rPr>
          <w:rFonts w:hint="eastAsia"/>
        </w:rPr>
        <w:t xml:space="preserve">   </w:t>
      </w:r>
      <w:r>
        <w:rPr>
          <w:rFonts w:hint="eastAsia"/>
        </w:rPr>
        <w:t>联想</w:t>
      </w:r>
      <w:r>
        <w:rPr>
          <w:rFonts w:hint="eastAsia"/>
        </w:rPr>
        <w:t xml:space="preserve">   </w:t>
      </w:r>
      <w:r>
        <w:rPr>
          <w:rFonts w:hint="eastAsia"/>
        </w:rPr>
        <w:t>微词</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仰慕</w:t>
      </w:r>
      <w:r>
        <w:rPr>
          <w:rFonts w:hint="eastAsia"/>
        </w:rPr>
        <w:t xml:space="preserve">   </w:t>
      </w:r>
      <w:r>
        <w:rPr>
          <w:rFonts w:hint="eastAsia"/>
        </w:rPr>
        <w:t>追怀</w:t>
      </w:r>
      <w:r>
        <w:rPr>
          <w:rFonts w:hint="eastAsia"/>
        </w:rPr>
        <w:t xml:space="preserve">   </w:t>
      </w:r>
      <w:r>
        <w:rPr>
          <w:rFonts w:hint="eastAsia"/>
        </w:rPr>
        <w:t>保留</w:t>
      </w:r>
    </w:p>
    <w:p w:rsidR="007A654C" w:rsidRDefault="007A654C" w:rsidP="007A654C">
      <w:pPr>
        <w:spacing w:line="360" w:lineRule="auto"/>
        <w:ind w:firstLineChars="200" w:firstLine="420"/>
        <w:jc w:val="left"/>
      </w:pPr>
      <w:r>
        <w:rPr>
          <w:rFonts w:hint="eastAsia"/>
        </w:rPr>
        <w:t>20.</w:t>
      </w:r>
      <w:r>
        <w:rPr>
          <w:rFonts w:hint="eastAsia"/>
        </w:rPr>
        <w:t>回到故乡时，发现故乡的传统生活方式正在消亡。村里的人们曾经拥有一个（</w:t>
      </w:r>
      <w:r>
        <w:rPr>
          <w:rFonts w:hint="eastAsia"/>
        </w:rPr>
        <w:t xml:space="preserve">    </w:t>
      </w:r>
      <w:r>
        <w:rPr>
          <w:rFonts w:hint="eastAsia"/>
        </w:rPr>
        <w:t>）而完整的精神世界，但是外面的世界改变了这一切。这个村正在（</w:t>
      </w:r>
      <w:r>
        <w:rPr>
          <w:rFonts w:hint="eastAsia"/>
        </w:rPr>
        <w:t xml:space="preserve">    </w:t>
      </w:r>
      <w:r>
        <w:rPr>
          <w:rFonts w:hint="eastAsia"/>
        </w:rPr>
        <w:t>）而又急遽地转型，只是生活在其中的人（</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依次填入划横线部分最恰当的一项是（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美好</w:t>
      </w:r>
      <w:r>
        <w:rPr>
          <w:rFonts w:hint="eastAsia"/>
        </w:rPr>
        <w:t xml:space="preserve">  </w:t>
      </w:r>
      <w:r>
        <w:rPr>
          <w:rFonts w:hint="eastAsia"/>
        </w:rPr>
        <w:t>不着痕迹</w:t>
      </w:r>
      <w:r>
        <w:rPr>
          <w:rFonts w:hint="eastAsia"/>
        </w:rPr>
        <w:t xml:space="preserve">  </w:t>
      </w:r>
      <w:r>
        <w:rPr>
          <w:rFonts w:hint="eastAsia"/>
        </w:rPr>
        <w:t>似信非信</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封闭</w:t>
      </w:r>
      <w:r>
        <w:rPr>
          <w:rFonts w:hint="eastAsia"/>
        </w:rPr>
        <w:t xml:space="preserve">  </w:t>
      </w:r>
      <w:r>
        <w:rPr>
          <w:rFonts w:hint="eastAsia"/>
        </w:rPr>
        <w:t>悄无声息</w:t>
      </w:r>
      <w:r>
        <w:rPr>
          <w:rFonts w:hint="eastAsia"/>
        </w:rPr>
        <w:t xml:space="preserve">  </w:t>
      </w:r>
      <w:r>
        <w:rPr>
          <w:rFonts w:hint="eastAsia"/>
        </w:rPr>
        <w:t>浑然不觉</w:t>
      </w:r>
    </w:p>
    <w:p w:rsidR="007A654C" w:rsidRDefault="007A654C" w:rsidP="007A654C">
      <w:pPr>
        <w:spacing w:line="360" w:lineRule="auto"/>
        <w:ind w:firstLineChars="200" w:firstLine="420"/>
        <w:jc w:val="left"/>
      </w:pPr>
      <w:r>
        <w:rPr>
          <w:rFonts w:hint="eastAsia"/>
        </w:rPr>
        <w:t>C.</w:t>
      </w:r>
      <w:r>
        <w:rPr>
          <w:rFonts w:hint="eastAsia"/>
        </w:rPr>
        <w:t>淳朴</w:t>
      </w:r>
      <w:r>
        <w:rPr>
          <w:rFonts w:hint="eastAsia"/>
        </w:rPr>
        <w:t xml:space="preserve">  </w:t>
      </w:r>
      <w:r>
        <w:rPr>
          <w:rFonts w:hint="eastAsia"/>
        </w:rPr>
        <w:t>潜移默化</w:t>
      </w:r>
      <w:r>
        <w:rPr>
          <w:rFonts w:hint="eastAsia"/>
        </w:rPr>
        <w:t xml:space="preserve">  </w:t>
      </w:r>
      <w:r>
        <w:rPr>
          <w:rFonts w:hint="eastAsia"/>
        </w:rPr>
        <w:t>漠然无知</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单一</w:t>
      </w:r>
      <w:r>
        <w:rPr>
          <w:rFonts w:hint="eastAsia"/>
        </w:rPr>
        <w:t xml:space="preserve">  </w:t>
      </w:r>
      <w:r>
        <w:rPr>
          <w:rFonts w:hint="eastAsia"/>
        </w:rPr>
        <w:t>默不作声</w:t>
      </w:r>
      <w:r>
        <w:rPr>
          <w:rFonts w:hint="eastAsia"/>
        </w:rPr>
        <w:t xml:space="preserve">  </w:t>
      </w:r>
      <w:r>
        <w:rPr>
          <w:rFonts w:hint="eastAsia"/>
        </w:rPr>
        <w:t>懵懵懂懂</w:t>
      </w:r>
    </w:p>
    <w:p w:rsidR="007A654C" w:rsidRDefault="007A654C" w:rsidP="007A654C">
      <w:pPr>
        <w:spacing w:line="360" w:lineRule="auto"/>
        <w:ind w:firstLineChars="200" w:firstLine="420"/>
        <w:jc w:val="left"/>
      </w:pPr>
      <w:r>
        <w:rPr>
          <w:rFonts w:hint="eastAsia"/>
        </w:rPr>
        <w:t>21.</w:t>
      </w:r>
      <w:r>
        <w:rPr>
          <w:rFonts w:hint="eastAsia"/>
        </w:rPr>
        <w:t>法国著名寓言作家拉封丹有一则寓言：北风和南风比试，看谁能把一个行路人的大衣吹掉，北风呼呼猛刮，行路人紧紧裹住大衣，北风无奈于他。南风徐徐吹动，温暖和煦，行路人解开衣扣，脱衣而行，南风获胜。</w:t>
      </w:r>
    </w:p>
    <w:p w:rsidR="007A654C" w:rsidRDefault="007A654C" w:rsidP="007A654C">
      <w:pPr>
        <w:spacing w:line="360" w:lineRule="auto"/>
        <w:ind w:firstLineChars="200" w:firstLine="420"/>
        <w:jc w:val="left"/>
      </w:pPr>
      <w:r>
        <w:rPr>
          <w:rFonts w:hint="eastAsia"/>
        </w:rPr>
        <w:t>这个寓言意在告诉人们（</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具体问题具体分析</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方法得当柔可克刚</w:t>
      </w:r>
    </w:p>
    <w:p w:rsidR="007A654C" w:rsidRDefault="007A654C" w:rsidP="007A654C">
      <w:pPr>
        <w:spacing w:line="360" w:lineRule="auto"/>
        <w:ind w:firstLineChars="200" w:firstLine="420"/>
        <w:jc w:val="left"/>
      </w:pPr>
      <w:r>
        <w:rPr>
          <w:rFonts w:hint="eastAsia"/>
        </w:rPr>
        <w:t>C.</w:t>
      </w:r>
      <w:r>
        <w:rPr>
          <w:rFonts w:hint="eastAsia"/>
        </w:rPr>
        <w:t>实践是检验真理的唯一标准</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工欲善其事，必先利其器</w:t>
      </w:r>
    </w:p>
    <w:p w:rsidR="007A654C" w:rsidRDefault="007A654C" w:rsidP="007A654C">
      <w:pPr>
        <w:spacing w:line="360" w:lineRule="auto"/>
        <w:ind w:firstLineChars="200" w:firstLine="420"/>
        <w:jc w:val="left"/>
      </w:pPr>
      <w:r>
        <w:rPr>
          <w:rFonts w:hint="eastAsia"/>
        </w:rPr>
        <w:t>22.</w:t>
      </w:r>
      <w:r>
        <w:rPr>
          <w:rFonts w:hint="eastAsia"/>
        </w:rPr>
        <w:t>有人说，凡是知识都是科学的，凡是科学都是无颜色的，并且在追求知识时，应当</w:t>
      </w:r>
      <w:r>
        <w:rPr>
          <w:rFonts w:hint="eastAsia"/>
        </w:rPr>
        <w:lastRenderedPageBreak/>
        <w:t>保持没有颜色的态度，假使这种说法不随意扩大，我也认同。但我们要知道，只要是一个活生生的人，便必然有颜色。对无颜色的知识的追求，必定潜伏着一种有</w:t>
      </w:r>
      <w:r>
        <w:rPr>
          <w:rFonts w:hint="eastAsia"/>
          <w:u w:val="single"/>
        </w:rPr>
        <w:t>颜色的力量</w:t>
      </w:r>
      <w:r>
        <w:rPr>
          <w:rFonts w:hint="eastAsia"/>
        </w:rPr>
        <w:t>，在后面或底层加以推动。这一推动力量不仅决定一个人追求知识的方向与成果，也决定一个人对知识是否真诚。</w:t>
      </w:r>
    </w:p>
    <w:p w:rsidR="007A654C" w:rsidRDefault="007A654C" w:rsidP="007A654C">
      <w:pPr>
        <w:spacing w:line="360" w:lineRule="auto"/>
        <w:ind w:firstLineChars="200" w:firstLine="420"/>
        <w:jc w:val="left"/>
      </w:pPr>
      <w:r>
        <w:rPr>
          <w:rFonts w:hint="eastAsia"/>
        </w:rPr>
        <w:t>这段文字中“有颜色的力量”指的是（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道德水准</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兴趣爱好</w:t>
      </w:r>
    </w:p>
    <w:p w:rsidR="007A654C" w:rsidRDefault="007A654C" w:rsidP="007A654C">
      <w:pPr>
        <w:spacing w:line="360" w:lineRule="auto"/>
        <w:ind w:firstLineChars="200" w:firstLine="420"/>
        <w:jc w:val="left"/>
      </w:pPr>
      <w:r>
        <w:rPr>
          <w:rFonts w:hint="eastAsia"/>
        </w:rPr>
        <w:t>C.</w:t>
      </w:r>
      <w:r>
        <w:rPr>
          <w:rFonts w:hint="eastAsia"/>
        </w:rPr>
        <w:t>价值取向</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研究态度</w:t>
      </w:r>
    </w:p>
    <w:p w:rsidR="007A654C" w:rsidRDefault="007A654C" w:rsidP="007A654C">
      <w:pPr>
        <w:spacing w:line="360" w:lineRule="auto"/>
        <w:ind w:firstLineChars="200" w:firstLine="420"/>
        <w:jc w:val="left"/>
      </w:pPr>
      <w:r>
        <w:rPr>
          <w:rFonts w:hint="eastAsia"/>
        </w:rPr>
        <w:t>23.</w:t>
      </w:r>
      <w:r>
        <w:rPr>
          <w:rFonts w:hint="eastAsia"/>
        </w:rPr>
        <w:t>呈现大自然多样性的热带森林是许多动植物的最后栖息地，它们的存在对人类来说极其重要。面对热带森林被严重破坏的状况，人们很容易忘记，这是温带地区大部分森林已经遭遇过的：在已开发地区，大量原始森林消失了；在开发区，尤其在严重降雨区，一旦那些山坡的植被遭到破坏，就会引起诸如洪水和泥土坍塌等问题，多数植物种类分布广泛，能够承受局部砍伐并幸存下来，但有些种类分布范围很狭窄，过量砍伐会使之永远消失。</w:t>
      </w:r>
    </w:p>
    <w:p w:rsidR="007A654C" w:rsidRDefault="007A654C" w:rsidP="007A654C">
      <w:pPr>
        <w:spacing w:line="360" w:lineRule="auto"/>
        <w:ind w:firstLineChars="200" w:firstLine="420"/>
        <w:jc w:val="left"/>
      </w:pPr>
      <w:r>
        <w:rPr>
          <w:rFonts w:hint="eastAsia"/>
        </w:rPr>
        <w:t>根据这段文字，可以看出作者的意图（</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强调森林对人类生存的重要性</w:t>
      </w:r>
    </w:p>
    <w:p w:rsidR="007A654C" w:rsidRDefault="007A654C" w:rsidP="007A654C">
      <w:pPr>
        <w:spacing w:line="360" w:lineRule="auto"/>
        <w:ind w:firstLineChars="200" w:firstLine="420"/>
        <w:jc w:val="left"/>
      </w:pPr>
      <w:r>
        <w:rPr>
          <w:rFonts w:hint="eastAsia"/>
        </w:rPr>
        <w:t>B.</w:t>
      </w:r>
      <w:r>
        <w:rPr>
          <w:rFonts w:hint="eastAsia"/>
        </w:rPr>
        <w:t>分析乱砍滥伐森林的严重后果</w:t>
      </w:r>
    </w:p>
    <w:p w:rsidR="007A654C" w:rsidRDefault="007A654C" w:rsidP="007A654C">
      <w:pPr>
        <w:spacing w:line="360" w:lineRule="auto"/>
        <w:ind w:firstLineChars="200" w:firstLine="420"/>
        <w:jc w:val="left"/>
      </w:pPr>
      <w:r>
        <w:rPr>
          <w:rFonts w:hint="eastAsia"/>
        </w:rPr>
        <w:t>C.</w:t>
      </w:r>
      <w:r>
        <w:rPr>
          <w:rFonts w:hint="eastAsia"/>
        </w:rPr>
        <w:t>说明温带森林实际上更易遭到破坏</w:t>
      </w:r>
    </w:p>
    <w:p w:rsidR="007A654C" w:rsidRPr="00760970" w:rsidRDefault="007A654C" w:rsidP="007A654C">
      <w:pPr>
        <w:spacing w:line="360" w:lineRule="auto"/>
        <w:ind w:firstLineChars="200" w:firstLine="420"/>
        <w:jc w:val="left"/>
      </w:pPr>
      <w:r>
        <w:rPr>
          <w:rFonts w:hint="eastAsia"/>
        </w:rPr>
        <w:t>D.</w:t>
      </w:r>
      <w:r>
        <w:rPr>
          <w:rFonts w:hint="eastAsia"/>
        </w:rPr>
        <w:t>呼吁重视与加强对温带森林的保护</w:t>
      </w:r>
    </w:p>
    <w:p w:rsidR="007A654C" w:rsidRDefault="007A654C" w:rsidP="007A654C">
      <w:pPr>
        <w:spacing w:line="360" w:lineRule="auto"/>
        <w:ind w:firstLineChars="200" w:firstLine="420"/>
        <w:jc w:val="left"/>
      </w:pPr>
      <w:r>
        <w:rPr>
          <w:rFonts w:hint="eastAsia"/>
        </w:rPr>
        <w:t>24.</w:t>
      </w:r>
      <w:r>
        <w:rPr>
          <w:rFonts w:hint="eastAsia"/>
        </w:rPr>
        <w:t>中国古代的科学著作大多数是经验型的总结，而不是理论型的探讨，所记各项发明都是为了解决国家与社会生活中的实际问题，而不是试图在某一研究领域的重大突破。从研究方法上来说，中国科技重视综合性的整体研究，重视从总体上把握事物，而不是把研究对象从错综复杂的联系中分离出来，独立研究它们的实体和属性，细致探讨它们的奥秘，这使得中国古代的科学技术没有向更高层次发展。</w:t>
      </w:r>
    </w:p>
    <w:p w:rsidR="007A654C" w:rsidRDefault="007A654C" w:rsidP="007A654C">
      <w:pPr>
        <w:spacing w:line="360" w:lineRule="auto"/>
        <w:ind w:firstLineChars="200" w:firstLine="420"/>
        <w:jc w:val="left"/>
      </w:pPr>
      <w:r>
        <w:rPr>
          <w:rFonts w:hint="eastAsia"/>
        </w:rPr>
        <w:t>这段文字重在说明（</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中国古代的科技水平没有长足进步的根本原因</w:t>
      </w:r>
    </w:p>
    <w:p w:rsidR="007A654C" w:rsidRDefault="007A654C" w:rsidP="007A654C">
      <w:pPr>
        <w:spacing w:line="360" w:lineRule="auto"/>
        <w:ind w:firstLineChars="200" w:firstLine="420"/>
        <w:jc w:val="left"/>
      </w:pPr>
      <w:r>
        <w:rPr>
          <w:rFonts w:hint="eastAsia"/>
        </w:rPr>
        <w:t>B.</w:t>
      </w:r>
      <w:r>
        <w:rPr>
          <w:rFonts w:hint="eastAsia"/>
        </w:rPr>
        <w:t>研究方法的缺陷使中国古代科技长期停滞不前</w:t>
      </w:r>
    </w:p>
    <w:p w:rsidR="007A654C" w:rsidRDefault="007A654C" w:rsidP="007A654C">
      <w:pPr>
        <w:spacing w:line="360" w:lineRule="auto"/>
        <w:ind w:firstLineChars="200" w:firstLine="420"/>
        <w:jc w:val="left"/>
      </w:pPr>
      <w:r>
        <w:rPr>
          <w:rFonts w:hint="eastAsia"/>
        </w:rPr>
        <w:t>C.</w:t>
      </w:r>
      <w:r>
        <w:rPr>
          <w:rFonts w:hint="eastAsia"/>
        </w:rPr>
        <w:t>中国古代的科学研究关注的重点及其历史背景</w:t>
      </w:r>
    </w:p>
    <w:p w:rsidR="007A654C" w:rsidRDefault="007A654C" w:rsidP="007A654C">
      <w:pPr>
        <w:spacing w:line="360" w:lineRule="auto"/>
        <w:ind w:firstLineChars="200" w:firstLine="420"/>
        <w:jc w:val="left"/>
      </w:pPr>
      <w:r>
        <w:rPr>
          <w:rFonts w:hint="eastAsia"/>
        </w:rPr>
        <w:t>D.</w:t>
      </w:r>
      <w:r>
        <w:rPr>
          <w:rFonts w:hint="eastAsia"/>
        </w:rPr>
        <w:t>解决实际问题是推动中国古代科技发展的动力</w:t>
      </w:r>
    </w:p>
    <w:p w:rsidR="007A654C" w:rsidRDefault="007A654C" w:rsidP="007A654C">
      <w:pPr>
        <w:spacing w:line="360" w:lineRule="auto"/>
        <w:ind w:firstLineChars="200" w:firstLine="420"/>
        <w:jc w:val="left"/>
      </w:pPr>
      <w:r>
        <w:rPr>
          <w:rFonts w:hint="eastAsia"/>
        </w:rPr>
        <w:t>25.</w:t>
      </w:r>
      <w:r>
        <w:rPr>
          <w:rFonts w:hint="eastAsia"/>
        </w:rPr>
        <w:t>古希腊古罗马是西方文明的摇篮，西方哲学、美学及各种艺术形式始于此，西方的</w:t>
      </w:r>
      <w:r>
        <w:rPr>
          <w:rFonts w:hint="eastAsia"/>
        </w:rPr>
        <w:lastRenderedPageBreak/>
        <w:t>音乐文化也由此开始。这个时期出现过最早基于口头传唱的希腊长诗，如《伊利亚特》和《奥德赛》；数学家毕达哥拉斯揭示了音乐与数学之间的关系；著名的三大悲剧家埃斯库罗斯、欧里庇得斯、索福克勒斯既是戏剧家也是音乐家，在他们的戏剧中，音乐发挥了奇妙的作用。</w:t>
      </w:r>
    </w:p>
    <w:p w:rsidR="007A654C" w:rsidRDefault="007A654C" w:rsidP="007A654C">
      <w:pPr>
        <w:spacing w:line="360" w:lineRule="auto"/>
        <w:ind w:firstLineChars="200" w:firstLine="420"/>
        <w:jc w:val="left"/>
      </w:pPr>
      <w:r>
        <w:rPr>
          <w:rFonts w:hint="eastAsia"/>
        </w:rPr>
        <w:t>从这段文字可以看出，古希腊古罗马时期音乐文化的特点是（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内容主要涉及数学和戏剧</w:t>
      </w:r>
    </w:p>
    <w:p w:rsidR="007A654C" w:rsidRDefault="007A654C" w:rsidP="007A654C">
      <w:pPr>
        <w:spacing w:line="360" w:lineRule="auto"/>
        <w:ind w:firstLineChars="200" w:firstLine="420"/>
        <w:jc w:val="left"/>
      </w:pPr>
      <w:r>
        <w:rPr>
          <w:rFonts w:hint="eastAsia"/>
        </w:rPr>
        <w:t>B.</w:t>
      </w:r>
      <w:r>
        <w:rPr>
          <w:rFonts w:hint="eastAsia"/>
        </w:rPr>
        <w:t>含义比现在更为狭窄</w:t>
      </w:r>
    </w:p>
    <w:p w:rsidR="007A654C" w:rsidRDefault="007A654C" w:rsidP="007A654C">
      <w:pPr>
        <w:spacing w:line="360" w:lineRule="auto"/>
        <w:ind w:firstLineChars="200" w:firstLine="420"/>
        <w:jc w:val="left"/>
      </w:pPr>
      <w:r>
        <w:rPr>
          <w:rFonts w:hint="eastAsia"/>
        </w:rPr>
        <w:t>C.</w:t>
      </w:r>
      <w:r>
        <w:rPr>
          <w:rFonts w:hint="eastAsia"/>
        </w:rPr>
        <w:t>与艺术和哲学有严格的区分</w:t>
      </w:r>
    </w:p>
    <w:p w:rsidR="007A654C" w:rsidRDefault="007A654C" w:rsidP="007A654C">
      <w:pPr>
        <w:spacing w:line="360" w:lineRule="auto"/>
        <w:ind w:firstLineChars="200" w:firstLine="420"/>
        <w:jc w:val="left"/>
      </w:pPr>
      <w:r>
        <w:rPr>
          <w:rFonts w:hint="eastAsia"/>
        </w:rPr>
        <w:t>D.</w:t>
      </w:r>
      <w:r>
        <w:rPr>
          <w:rFonts w:hint="eastAsia"/>
        </w:rPr>
        <w:t>与其他艺术及科学联系密切</w:t>
      </w:r>
    </w:p>
    <w:p w:rsidR="007A654C" w:rsidRDefault="007A654C" w:rsidP="007A654C">
      <w:pPr>
        <w:spacing w:line="360" w:lineRule="auto"/>
        <w:ind w:firstLineChars="200" w:firstLine="420"/>
        <w:jc w:val="left"/>
      </w:pPr>
      <w:r>
        <w:rPr>
          <w:rFonts w:hint="eastAsia"/>
        </w:rPr>
        <w:t>26.</w:t>
      </w:r>
      <w:r>
        <w:rPr>
          <w:rFonts w:hint="eastAsia"/>
        </w:rPr>
        <w:t>传统的动物资源保护措施主要是划分保护区或建立保种基地。这些措施能很好地保护物种的多样性，但也存在一些缺点：保护区面积大，偷猎现象屡禁不止；建立良种基地保护地方品种投资大，时间长，容易出现近亲繁殖、物种衰退等现象。试管、克隆、冷冻保存等生物技术新成果的问世，为动物遗传资源的保护和利用开辟了新途径，建造“动物诺亚方舟”不再是天方夜谭。</w:t>
      </w:r>
    </w:p>
    <w:p w:rsidR="007A654C" w:rsidRDefault="007A654C" w:rsidP="007A654C">
      <w:pPr>
        <w:spacing w:line="360" w:lineRule="auto"/>
        <w:ind w:firstLineChars="200" w:firstLine="420"/>
        <w:jc w:val="left"/>
      </w:pPr>
      <w:r>
        <w:rPr>
          <w:rFonts w:hint="eastAsia"/>
        </w:rPr>
        <w:t>这段文字主要介绍了（</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生物技术的进步为动物资源保护开辟了新天地</w:t>
      </w:r>
    </w:p>
    <w:p w:rsidR="007A654C" w:rsidRDefault="007A654C" w:rsidP="007A654C">
      <w:pPr>
        <w:spacing w:line="360" w:lineRule="auto"/>
        <w:ind w:firstLineChars="200" w:firstLine="420"/>
        <w:jc w:val="left"/>
      </w:pPr>
      <w:r>
        <w:rPr>
          <w:rFonts w:hint="eastAsia"/>
        </w:rPr>
        <w:t>B.</w:t>
      </w:r>
      <w:r>
        <w:rPr>
          <w:rFonts w:hint="eastAsia"/>
        </w:rPr>
        <w:t>动物资源保护促进了生物技术新成果的诞生</w:t>
      </w:r>
    </w:p>
    <w:p w:rsidR="007A654C" w:rsidRDefault="007A654C" w:rsidP="007A654C">
      <w:pPr>
        <w:spacing w:line="360" w:lineRule="auto"/>
        <w:ind w:firstLineChars="200" w:firstLine="420"/>
        <w:jc w:val="left"/>
      </w:pPr>
      <w:r>
        <w:rPr>
          <w:rFonts w:hint="eastAsia"/>
        </w:rPr>
        <w:t>C.</w:t>
      </w:r>
      <w:r>
        <w:rPr>
          <w:rFonts w:hint="eastAsia"/>
        </w:rPr>
        <w:t>保护动物物种多样性所取得的突破性进展</w:t>
      </w:r>
    </w:p>
    <w:p w:rsidR="007A654C" w:rsidRDefault="007A654C" w:rsidP="007A654C">
      <w:pPr>
        <w:spacing w:line="360" w:lineRule="auto"/>
        <w:ind w:firstLineChars="200" w:firstLine="420"/>
        <w:jc w:val="left"/>
      </w:pPr>
      <w:r>
        <w:rPr>
          <w:rFonts w:hint="eastAsia"/>
        </w:rPr>
        <w:t>D.</w:t>
      </w:r>
      <w:r>
        <w:rPr>
          <w:rFonts w:hint="eastAsia"/>
        </w:rPr>
        <w:t>传统资源保护措施所遇到的困难和取得的进步</w:t>
      </w:r>
    </w:p>
    <w:p w:rsidR="007A654C" w:rsidRDefault="007A654C" w:rsidP="007A654C">
      <w:pPr>
        <w:spacing w:line="360" w:lineRule="auto"/>
        <w:ind w:firstLineChars="200" w:firstLine="420"/>
        <w:jc w:val="left"/>
      </w:pPr>
      <w:r>
        <w:rPr>
          <w:rFonts w:hint="eastAsia"/>
        </w:rPr>
        <w:t>27.</w:t>
      </w:r>
      <w:r>
        <w:rPr>
          <w:rFonts w:hint="eastAsia"/>
        </w:rPr>
        <w:t>今天，随着科学技术的迅速发展，人们物质与精神文化需求日益增长，小范围、低水平的科普活动已远不适应时代的发展。“理解科学”这个大“科普”，便成为迫切需要全社会关注的重大课题。随着科学技术的纵深发展，科学技术逐渐形成了自己的概念和逻辑体系，也渐渐远离了大众的视线与常识。人们很难凭借以往的知识结构，来准确理解科学及其所引起的各种变化，很难判断其社会价值与意义，这就使得一些科学技术成为横亘在人类发展道路上的知识壁垒。</w:t>
      </w:r>
    </w:p>
    <w:p w:rsidR="007A654C" w:rsidRDefault="007A654C" w:rsidP="007A654C">
      <w:pPr>
        <w:spacing w:line="360" w:lineRule="auto"/>
        <w:ind w:firstLineChars="200" w:firstLine="420"/>
        <w:jc w:val="left"/>
      </w:pPr>
      <w:r>
        <w:rPr>
          <w:rFonts w:hint="eastAsia"/>
        </w:rPr>
        <w:t>这段文字意在说明（</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公民的科学素养与飞速发展的科学存在差距</w:t>
      </w:r>
    </w:p>
    <w:p w:rsidR="007A654C" w:rsidRDefault="007A654C" w:rsidP="007A654C">
      <w:pPr>
        <w:spacing w:line="360" w:lineRule="auto"/>
        <w:ind w:firstLineChars="200" w:firstLine="420"/>
        <w:jc w:val="left"/>
      </w:pPr>
      <w:r>
        <w:rPr>
          <w:rFonts w:hint="eastAsia"/>
        </w:rPr>
        <w:t>B.</w:t>
      </w:r>
      <w:r>
        <w:rPr>
          <w:rFonts w:hint="eastAsia"/>
        </w:rPr>
        <w:t>在新形势下提升科普工作水平的必要性</w:t>
      </w:r>
    </w:p>
    <w:p w:rsidR="007A654C" w:rsidRDefault="007A654C" w:rsidP="007A654C">
      <w:pPr>
        <w:spacing w:line="360" w:lineRule="auto"/>
        <w:ind w:firstLineChars="200" w:firstLine="420"/>
        <w:jc w:val="left"/>
      </w:pPr>
      <w:r>
        <w:rPr>
          <w:rFonts w:hint="eastAsia"/>
        </w:rPr>
        <w:t>C.</w:t>
      </w:r>
      <w:r>
        <w:rPr>
          <w:rFonts w:hint="eastAsia"/>
        </w:rPr>
        <w:t>提高科普工作水平所面临的种种困难</w:t>
      </w:r>
    </w:p>
    <w:p w:rsidR="007A654C" w:rsidRDefault="007A654C" w:rsidP="007A654C">
      <w:pPr>
        <w:spacing w:line="360" w:lineRule="auto"/>
        <w:ind w:firstLineChars="200" w:firstLine="420"/>
        <w:jc w:val="left"/>
      </w:pPr>
      <w:r>
        <w:rPr>
          <w:rFonts w:hint="eastAsia"/>
        </w:rPr>
        <w:t>D.</w:t>
      </w:r>
      <w:r>
        <w:rPr>
          <w:rFonts w:hint="eastAsia"/>
        </w:rPr>
        <w:t>现代科学技术有成为知识壁垒的可能</w:t>
      </w:r>
    </w:p>
    <w:p w:rsidR="007A654C" w:rsidRDefault="007A654C" w:rsidP="007A654C">
      <w:pPr>
        <w:spacing w:line="360" w:lineRule="auto"/>
        <w:ind w:firstLineChars="200" w:firstLine="420"/>
        <w:jc w:val="left"/>
      </w:pPr>
      <w:r>
        <w:rPr>
          <w:rFonts w:hint="eastAsia"/>
        </w:rPr>
        <w:t>28.</w:t>
      </w:r>
      <w:r>
        <w:rPr>
          <w:rFonts w:hint="eastAsia"/>
        </w:rPr>
        <w:t>一只小型广告灯箱一年可以杀死约</w:t>
      </w:r>
      <w:r>
        <w:rPr>
          <w:rFonts w:hint="eastAsia"/>
        </w:rPr>
        <w:t>35</w:t>
      </w:r>
      <w:r>
        <w:rPr>
          <w:rFonts w:hint="eastAsia"/>
        </w:rPr>
        <w:t>万只昆虫，亮如白昼的夜晚还会严重影响昆虫、</w:t>
      </w:r>
      <w:r>
        <w:rPr>
          <w:rFonts w:hint="eastAsia"/>
        </w:rPr>
        <w:lastRenderedPageBreak/>
        <w:t>特别是成虫的生命周期。昆虫是大自然食物链上的一个重要环节，很多小型动物、鸟类和蝙蝠以昆虫为主要食物，许多植物靠昆虫传授花粉，如果昆虫的种类和数量发生变化，必将严重影响生态环境。过度的照明对能源的浪费和环境污染的压力更是不言而喻。</w:t>
      </w:r>
    </w:p>
    <w:p w:rsidR="007A654C" w:rsidRDefault="007A654C" w:rsidP="007A654C">
      <w:pPr>
        <w:spacing w:line="360" w:lineRule="auto"/>
        <w:ind w:firstLineChars="200" w:firstLine="420"/>
        <w:jc w:val="left"/>
      </w:pPr>
      <w:r>
        <w:rPr>
          <w:rFonts w:hint="eastAsia"/>
        </w:rPr>
        <w:t>这段文字意在强调（</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光照对动植物生长的主要影响</w:t>
      </w:r>
    </w:p>
    <w:p w:rsidR="007A654C" w:rsidRDefault="007A654C" w:rsidP="007A654C">
      <w:pPr>
        <w:spacing w:line="360" w:lineRule="auto"/>
        <w:ind w:firstLineChars="200" w:firstLine="420"/>
        <w:jc w:val="left"/>
      </w:pPr>
      <w:r>
        <w:rPr>
          <w:rFonts w:hint="eastAsia"/>
        </w:rPr>
        <w:t>B.</w:t>
      </w:r>
      <w:r>
        <w:rPr>
          <w:rFonts w:hint="eastAsia"/>
        </w:rPr>
        <w:t>自然界各物种之间的关联密切</w:t>
      </w:r>
    </w:p>
    <w:p w:rsidR="007A654C" w:rsidRDefault="007A654C" w:rsidP="007A654C">
      <w:pPr>
        <w:spacing w:line="360" w:lineRule="auto"/>
        <w:ind w:firstLineChars="200" w:firstLine="420"/>
        <w:jc w:val="left"/>
      </w:pPr>
      <w:r>
        <w:rPr>
          <w:rFonts w:hint="eastAsia"/>
        </w:rPr>
        <w:t>C.</w:t>
      </w:r>
      <w:r>
        <w:rPr>
          <w:rFonts w:hint="eastAsia"/>
        </w:rPr>
        <w:t>昆虫在自然界中的重要作用</w:t>
      </w:r>
    </w:p>
    <w:p w:rsidR="007A654C" w:rsidRDefault="007A654C" w:rsidP="007A654C">
      <w:pPr>
        <w:spacing w:line="360" w:lineRule="auto"/>
        <w:ind w:firstLineChars="200" w:firstLine="420"/>
        <w:jc w:val="left"/>
      </w:pPr>
      <w:r>
        <w:rPr>
          <w:rFonts w:hint="eastAsia"/>
        </w:rPr>
        <w:t>D.</w:t>
      </w:r>
      <w:r>
        <w:rPr>
          <w:rFonts w:hint="eastAsia"/>
        </w:rPr>
        <w:t>光污染对自然生态平衡的干扰</w:t>
      </w:r>
    </w:p>
    <w:p w:rsidR="007A654C" w:rsidRDefault="007A654C" w:rsidP="007A654C">
      <w:pPr>
        <w:spacing w:line="360" w:lineRule="auto"/>
        <w:ind w:firstLineChars="200" w:firstLine="420"/>
        <w:jc w:val="left"/>
      </w:pPr>
      <w:r>
        <w:rPr>
          <w:rFonts w:hint="eastAsia"/>
        </w:rPr>
        <w:t>29.</w:t>
      </w:r>
      <w:r>
        <w:rPr>
          <w:rFonts w:hint="eastAsia"/>
        </w:rPr>
        <w:t>几千年前，在非洲湿热的原始森林里，土著居民围着火堆，跟随各种复杂节奏自由而热烈地边舞边唱。这种歌声，也许在某些“文明人”眼里算不上音乐。然而，这样的声音却是最原始的，是在恶劣环境里顽强的本能所发出的生命之音。如果说布鲁斯音乐是很多音乐的根源，那么，上面所说的便是这个根源的根源。</w:t>
      </w:r>
    </w:p>
    <w:p w:rsidR="007A654C" w:rsidRDefault="007A654C" w:rsidP="007A654C">
      <w:pPr>
        <w:spacing w:line="360" w:lineRule="auto"/>
        <w:ind w:firstLineChars="200" w:firstLine="420"/>
        <w:jc w:val="left"/>
      </w:pPr>
      <w:r>
        <w:rPr>
          <w:rFonts w:hint="eastAsia"/>
        </w:rPr>
        <w:t>这段文字是一篇文章的引言，文章接下来最应该讲述的是（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自然环境与音乐风格的关系</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布鲁斯音乐与土著音乐的源流关系</w:t>
      </w:r>
    </w:p>
    <w:p w:rsidR="007A654C" w:rsidRDefault="007A654C" w:rsidP="007A654C">
      <w:pPr>
        <w:spacing w:line="360" w:lineRule="auto"/>
        <w:ind w:firstLineChars="200" w:firstLine="420"/>
        <w:jc w:val="left"/>
      </w:pPr>
      <w:r>
        <w:rPr>
          <w:rFonts w:hint="eastAsia"/>
        </w:rPr>
        <w:t>C.</w:t>
      </w:r>
      <w:r>
        <w:rPr>
          <w:rFonts w:hint="eastAsia"/>
        </w:rPr>
        <w:t>土著音乐产生的历史背景</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人类本能在原声音乐中的表现</w:t>
      </w:r>
    </w:p>
    <w:p w:rsidR="007A654C" w:rsidRDefault="007A654C" w:rsidP="007A654C">
      <w:pPr>
        <w:spacing w:line="360" w:lineRule="auto"/>
        <w:ind w:firstLineChars="200" w:firstLine="420"/>
        <w:jc w:val="left"/>
      </w:pPr>
      <w:r>
        <w:rPr>
          <w:rFonts w:hint="eastAsia"/>
        </w:rPr>
        <w:t>30.</w:t>
      </w:r>
      <w:r>
        <w:rPr>
          <w:rFonts w:hint="eastAsia"/>
        </w:rPr>
        <w:t>哲学曾经是一种生活的方式，所谓苏格拉底的哲学，不只是他和別人对话的方法与其间隐含的辨证逻辑，也不只是他在对话中提出的种种理论，更是他不立文字浪迹街头四处与人闲聊的生活方式。哲学从一开始就不是种书面的研究，还是一种过日子的办法。只不过我们后來都忘了这点，把它变成远离日常的艰深游戏。当年在大学上关子尹先生的课时，他就一而再，再而三地告诉我们，即便是很多人眼中的蛋头学者康德，也不忘区分“学院意义的哲学”和“入世意义的哲学”，并且以后者为尊。</w:t>
      </w:r>
    </w:p>
    <w:p w:rsidR="007A654C" w:rsidRDefault="007A654C" w:rsidP="007A654C">
      <w:pPr>
        <w:spacing w:line="360" w:lineRule="auto"/>
        <w:ind w:firstLineChars="200" w:firstLine="420"/>
        <w:jc w:val="left"/>
      </w:pPr>
      <w:r>
        <w:rPr>
          <w:rFonts w:hint="eastAsia"/>
        </w:rPr>
        <w:t>这段文字意在表明（</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哲学源于生活，应服务于人民</w:t>
      </w:r>
    </w:p>
    <w:p w:rsidR="007A654C" w:rsidRDefault="007A654C" w:rsidP="007A654C">
      <w:pPr>
        <w:spacing w:line="360" w:lineRule="auto"/>
        <w:ind w:firstLineChars="200" w:firstLine="420"/>
        <w:jc w:val="left"/>
      </w:pPr>
      <w:r>
        <w:rPr>
          <w:rFonts w:hint="eastAsia"/>
        </w:rPr>
        <w:t>B.</w:t>
      </w:r>
      <w:r>
        <w:rPr>
          <w:rFonts w:hint="eastAsia"/>
        </w:rPr>
        <w:t>如今的哲学发展偏离了它的本质</w:t>
      </w:r>
    </w:p>
    <w:p w:rsidR="007A654C" w:rsidRDefault="007A654C" w:rsidP="007A654C">
      <w:pPr>
        <w:spacing w:line="360" w:lineRule="auto"/>
        <w:ind w:firstLineChars="200" w:firstLine="420"/>
        <w:jc w:val="left"/>
      </w:pPr>
      <w:r>
        <w:rPr>
          <w:rFonts w:hint="eastAsia"/>
        </w:rPr>
        <w:t>C.</w:t>
      </w:r>
      <w:r>
        <w:rPr>
          <w:rFonts w:hint="eastAsia"/>
        </w:rPr>
        <w:t>康德和苏格拉底的哲学观念一脉相承</w:t>
      </w:r>
    </w:p>
    <w:p w:rsidR="007A654C" w:rsidRDefault="007A654C" w:rsidP="007A654C">
      <w:pPr>
        <w:spacing w:line="360" w:lineRule="auto"/>
        <w:ind w:firstLineChars="200" w:firstLine="420"/>
        <w:jc w:val="left"/>
      </w:pPr>
      <w:r>
        <w:rPr>
          <w:rFonts w:hint="eastAsia"/>
        </w:rPr>
        <w:t>D.</w:t>
      </w:r>
      <w:r>
        <w:rPr>
          <w:rFonts w:hint="eastAsia"/>
        </w:rPr>
        <w:t>当代人们对哲学的诠释方式发生了改变</w:t>
      </w:r>
    </w:p>
    <w:p w:rsidR="007A654C" w:rsidRDefault="007A654C" w:rsidP="007A654C">
      <w:pPr>
        <w:spacing w:line="360" w:lineRule="auto"/>
        <w:ind w:firstLineChars="200" w:firstLine="420"/>
        <w:jc w:val="left"/>
      </w:pPr>
      <w:r>
        <w:rPr>
          <w:rFonts w:hint="eastAsia"/>
        </w:rPr>
        <w:t>31.</w:t>
      </w:r>
      <w:r>
        <w:rPr>
          <w:rFonts w:hint="eastAsia"/>
        </w:rPr>
        <w:t>在安科莱，以畜牧为生的希马人和以农业为生的伊鲁人共同居住；在亚利桑那，纳瓦霍人以前靠狩猎和采集为生，现在主要以畜牧为生，他们与经营农业的霍皮人为邻；澳洲</w:t>
      </w:r>
      <w:r>
        <w:rPr>
          <w:rFonts w:hint="eastAsia"/>
        </w:rPr>
        <w:lastRenderedPageBreak/>
        <w:t>东南沿海地带以前住着以渔猎和掠粮为生的土著居民，现在却住着从事农业、畜牧业及工业的欧洲人。</w:t>
      </w:r>
    </w:p>
    <w:p w:rsidR="007A654C" w:rsidRDefault="007A654C" w:rsidP="007A654C">
      <w:pPr>
        <w:spacing w:line="360" w:lineRule="auto"/>
        <w:ind w:firstLineChars="200" w:firstLine="420"/>
        <w:jc w:val="left"/>
      </w:pPr>
      <w:r>
        <w:rPr>
          <w:rFonts w:hint="eastAsia"/>
        </w:rPr>
        <w:t>作者列举这些事实意在说明（</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环境迫使人们接受某种生活方式</w:t>
      </w:r>
    </w:p>
    <w:p w:rsidR="007A654C" w:rsidRDefault="007A654C" w:rsidP="007A654C">
      <w:pPr>
        <w:spacing w:line="360" w:lineRule="auto"/>
        <w:ind w:firstLineChars="200" w:firstLine="420"/>
        <w:jc w:val="left"/>
      </w:pPr>
      <w:r>
        <w:rPr>
          <w:rFonts w:hint="eastAsia"/>
        </w:rPr>
        <w:t>B.</w:t>
      </w:r>
      <w:r>
        <w:rPr>
          <w:rFonts w:hint="eastAsia"/>
        </w:rPr>
        <w:t>人们对自然环境有很强的适应能力</w:t>
      </w:r>
    </w:p>
    <w:p w:rsidR="007A654C" w:rsidRDefault="007A654C" w:rsidP="007A654C">
      <w:pPr>
        <w:spacing w:line="360" w:lineRule="auto"/>
        <w:ind w:firstLineChars="200" w:firstLine="420"/>
        <w:jc w:val="left"/>
      </w:pPr>
      <w:r>
        <w:rPr>
          <w:rFonts w:hint="eastAsia"/>
        </w:rPr>
        <w:t>C.</w:t>
      </w:r>
      <w:r>
        <w:rPr>
          <w:rFonts w:hint="eastAsia"/>
        </w:rPr>
        <w:t>不同文化的族群完全有可能和谐相处</w:t>
      </w:r>
    </w:p>
    <w:p w:rsidR="007A654C" w:rsidRDefault="007A654C" w:rsidP="007A654C">
      <w:pPr>
        <w:spacing w:line="360" w:lineRule="auto"/>
        <w:ind w:firstLineChars="200" w:firstLine="420"/>
        <w:jc w:val="left"/>
      </w:pPr>
      <w:r>
        <w:rPr>
          <w:rFonts w:hint="eastAsia"/>
        </w:rPr>
        <w:t>D.</w:t>
      </w:r>
      <w:r>
        <w:rPr>
          <w:rFonts w:hint="eastAsia"/>
        </w:rPr>
        <w:t>地理环境并非人类生产方式的决定因素</w:t>
      </w:r>
    </w:p>
    <w:p w:rsidR="007A654C" w:rsidRDefault="007A654C" w:rsidP="007A654C">
      <w:pPr>
        <w:spacing w:line="360" w:lineRule="auto"/>
        <w:ind w:firstLineChars="200" w:firstLine="420"/>
        <w:jc w:val="left"/>
      </w:pPr>
      <w:r>
        <w:rPr>
          <w:rFonts w:hint="eastAsia"/>
        </w:rPr>
        <w:t>32.</w:t>
      </w:r>
      <w:r>
        <w:rPr>
          <w:rFonts w:hint="eastAsia"/>
        </w:rPr>
        <w:t>炮制技术被认为是中医药的核心技术，也是中医独有的传统技能，掌握它就等于掌握中医药市场，国外企业常通过在我国开办饮片加工厂、聘请国内炮制专家“偷学”炮制技术，目前这样的外资企业达到几十家，这是因为，一些地方政府对国家在特殊领域的规定不了解，无从管起；还有一些地方政府虽明知这些规定，但为了经济指标，对此不管不顾。调查表明，国内实际饮片厂数量比国家药监局公布的多几百家。</w:t>
      </w:r>
    </w:p>
    <w:p w:rsidR="007A654C" w:rsidRDefault="007A654C" w:rsidP="007A654C">
      <w:pPr>
        <w:spacing w:line="360" w:lineRule="auto"/>
        <w:ind w:firstLineChars="200" w:firstLine="420"/>
        <w:jc w:val="left"/>
      </w:pPr>
      <w:r>
        <w:t>这段文字意在表明</w:t>
      </w:r>
      <w:r>
        <w:rPr>
          <w:rFonts w:hint="eastAsia"/>
        </w:rPr>
        <w:t>（</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国家应加强对炮制技术保密工作的管理</w:t>
      </w:r>
    </w:p>
    <w:p w:rsidR="007A654C" w:rsidRDefault="007A654C" w:rsidP="007A654C">
      <w:pPr>
        <w:spacing w:line="360" w:lineRule="auto"/>
        <w:ind w:firstLineChars="200" w:firstLine="420"/>
        <w:jc w:val="left"/>
      </w:pPr>
      <w:r>
        <w:rPr>
          <w:rFonts w:hint="eastAsia"/>
        </w:rPr>
        <w:t>B.</w:t>
      </w:r>
      <w:r>
        <w:rPr>
          <w:rFonts w:hint="eastAsia"/>
        </w:rPr>
        <w:t>政府应加强对设立中药饮片厂的资格审查</w:t>
      </w:r>
    </w:p>
    <w:p w:rsidR="007A654C" w:rsidRDefault="007A654C" w:rsidP="007A654C">
      <w:pPr>
        <w:spacing w:line="360" w:lineRule="auto"/>
        <w:ind w:firstLineChars="200" w:firstLine="420"/>
        <w:jc w:val="left"/>
      </w:pPr>
      <w:r>
        <w:rPr>
          <w:rFonts w:hint="eastAsia"/>
        </w:rPr>
        <w:t>C.</w:t>
      </w:r>
      <w:r>
        <w:rPr>
          <w:rFonts w:hint="eastAsia"/>
        </w:rPr>
        <w:t>我国中医药行业的发展受到外资企业的威胁</w:t>
      </w:r>
    </w:p>
    <w:p w:rsidR="007A654C" w:rsidRDefault="007A654C" w:rsidP="007A654C">
      <w:pPr>
        <w:spacing w:line="360" w:lineRule="auto"/>
        <w:ind w:firstLineChars="200" w:firstLine="420"/>
        <w:jc w:val="left"/>
      </w:pPr>
      <w:r>
        <w:rPr>
          <w:rFonts w:hint="eastAsia"/>
        </w:rPr>
        <w:t>D.</w:t>
      </w:r>
      <w:r>
        <w:rPr>
          <w:rFonts w:hint="eastAsia"/>
        </w:rPr>
        <w:t>地方政府应加强对中医药行业相关规定的了解</w:t>
      </w:r>
    </w:p>
    <w:p w:rsidR="007A654C" w:rsidRDefault="007A654C" w:rsidP="007A654C">
      <w:pPr>
        <w:spacing w:line="360" w:lineRule="auto"/>
        <w:ind w:firstLineChars="200" w:firstLine="420"/>
        <w:jc w:val="left"/>
      </w:pPr>
      <w:r>
        <w:rPr>
          <w:rFonts w:hint="eastAsia"/>
        </w:rPr>
        <w:t>33.</w:t>
      </w:r>
      <w:r>
        <w:rPr>
          <w:rFonts w:hint="eastAsia"/>
        </w:rPr>
        <w:t>①在丹麦、瑞典等北欧国家发现和出土的大量石斧、石制矛头、箭头和其他石制工具以及树干造出的独木舟便是遗证。</w:t>
      </w:r>
    </w:p>
    <w:p w:rsidR="007A654C" w:rsidRDefault="007A654C" w:rsidP="007A654C">
      <w:pPr>
        <w:spacing w:line="360" w:lineRule="auto"/>
        <w:ind w:firstLineChars="200" w:firstLine="420"/>
        <w:jc w:val="left"/>
      </w:pPr>
      <w:r>
        <w:rPr>
          <w:rFonts w:hint="eastAsia"/>
        </w:rPr>
        <w:t>②陆地上的积冰融化后，很快就出现了苔藓、地衣和细草，这些冻土原始植物引来了驯鹿等动物</w:t>
      </w:r>
    </w:p>
    <w:p w:rsidR="007A654C" w:rsidRDefault="007A654C" w:rsidP="007A654C">
      <w:pPr>
        <w:spacing w:line="360" w:lineRule="auto"/>
        <w:ind w:firstLineChars="200" w:firstLine="420"/>
        <w:jc w:val="left"/>
      </w:pPr>
      <w:r>
        <w:rPr>
          <w:rFonts w:hint="eastAsia"/>
        </w:rPr>
        <w:t>③又常年受着从西面和西南面刮来的大西洋暖湿气流的影响，很适合生物的生长</w:t>
      </w:r>
    </w:p>
    <w:p w:rsidR="007A654C" w:rsidRDefault="007A654C" w:rsidP="007A654C">
      <w:pPr>
        <w:spacing w:line="360" w:lineRule="auto"/>
        <w:ind w:firstLineChars="200" w:firstLine="420"/>
        <w:jc w:val="left"/>
      </w:pPr>
      <w:r>
        <w:rPr>
          <w:rFonts w:hint="eastAsia"/>
        </w:rPr>
        <w:t>④动物又吸引居住在中欧的猎人在夏天来到北欧狩猎</w:t>
      </w:r>
    </w:p>
    <w:p w:rsidR="007A654C" w:rsidRDefault="007A654C" w:rsidP="007A654C">
      <w:pPr>
        <w:spacing w:line="360" w:lineRule="auto"/>
        <w:ind w:firstLineChars="200" w:firstLine="420"/>
        <w:jc w:val="left"/>
      </w:pPr>
      <w:r>
        <w:rPr>
          <w:rFonts w:hint="eastAsia"/>
        </w:rPr>
        <w:t>⑤北欧虽说处于高纬度地区，但这一带正是北大西洋暖流流经的地方</w:t>
      </w:r>
    </w:p>
    <w:p w:rsidR="007A654C" w:rsidRDefault="007A654C" w:rsidP="007A654C">
      <w:pPr>
        <w:spacing w:line="360" w:lineRule="auto"/>
        <w:ind w:firstLineChars="200" w:firstLine="420"/>
        <w:jc w:val="left"/>
      </w:pPr>
      <w:r>
        <w:rPr>
          <w:rFonts w:hint="eastAsia"/>
        </w:rPr>
        <w:t>⑥这大约发生在公元前</w:t>
      </w:r>
      <w:r>
        <w:rPr>
          <w:rFonts w:hint="eastAsia"/>
        </w:rPr>
        <w:t>8000</w:t>
      </w:r>
      <w:r>
        <w:rPr>
          <w:rFonts w:hint="eastAsia"/>
        </w:rPr>
        <w:t>年到公元前</w:t>
      </w:r>
      <w:r>
        <w:rPr>
          <w:rFonts w:hint="eastAsia"/>
        </w:rPr>
        <w:t>6000</w:t>
      </w:r>
      <w:r>
        <w:rPr>
          <w:rFonts w:hint="eastAsia"/>
        </w:rPr>
        <w:t>年的中石器时代</w:t>
      </w:r>
    </w:p>
    <w:p w:rsidR="007A654C" w:rsidRDefault="007A654C" w:rsidP="007A654C">
      <w:pPr>
        <w:spacing w:line="360" w:lineRule="auto"/>
        <w:ind w:firstLineChars="200" w:firstLine="420"/>
        <w:jc w:val="left"/>
      </w:pPr>
      <w:r>
        <w:rPr>
          <w:rFonts w:hint="eastAsia"/>
        </w:rPr>
        <w:t>将以上</w:t>
      </w:r>
      <w:r>
        <w:rPr>
          <w:rFonts w:hint="eastAsia"/>
        </w:rPr>
        <w:t>6</w:t>
      </w:r>
      <w:r>
        <w:rPr>
          <w:rFonts w:hint="eastAsia"/>
        </w:rPr>
        <w:t>个句子重新排列，语序正确的是（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⑥⑤③②④①</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⑥②④①⑤③</w:t>
      </w:r>
      <w:r>
        <w:rPr>
          <w:rFonts w:hint="eastAsia"/>
        </w:rPr>
        <w:t xml:space="preserve">    </w:t>
      </w:r>
    </w:p>
    <w:p w:rsidR="007A654C" w:rsidRDefault="007A654C" w:rsidP="007A654C">
      <w:pPr>
        <w:spacing w:line="360" w:lineRule="auto"/>
        <w:ind w:firstLineChars="200" w:firstLine="420"/>
        <w:jc w:val="left"/>
      </w:pPr>
      <w:r>
        <w:rPr>
          <w:rFonts w:hint="eastAsia"/>
        </w:rPr>
        <w:t>C.</w:t>
      </w:r>
      <w:r>
        <w:rPr>
          <w:rFonts w:hint="eastAsia"/>
        </w:rPr>
        <w:t>⑤③②④⑥①</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⑤②③④①⑥</w:t>
      </w:r>
    </w:p>
    <w:p w:rsidR="007A654C" w:rsidRDefault="007A654C" w:rsidP="007A654C">
      <w:pPr>
        <w:spacing w:line="360" w:lineRule="auto"/>
        <w:ind w:firstLineChars="200" w:firstLine="420"/>
        <w:jc w:val="left"/>
      </w:pPr>
      <w:r>
        <w:rPr>
          <w:rFonts w:hint="eastAsia"/>
        </w:rPr>
        <w:lastRenderedPageBreak/>
        <w:t>34.</w:t>
      </w:r>
      <w:r>
        <w:rPr>
          <w:rFonts w:hint="eastAsia"/>
        </w:rPr>
        <w:t>①单纯罗列史料，构不成历史</w:t>
      </w:r>
    </w:p>
    <w:p w:rsidR="007A654C" w:rsidRDefault="007A654C" w:rsidP="007A654C">
      <w:pPr>
        <w:spacing w:line="360" w:lineRule="auto"/>
        <w:ind w:firstLineChars="200" w:firstLine="420"/>
        <w:jc w:val="left"/>
      </w:pPr>
      <w:r>
        <w:rPr>
          <w:rFonts w:hint="eastAsia"/>
        </w:rPr>
        <w:t>②只有在史料引导下发挥想象力，才能把历史人物和时间的丰富内涵表现出来</w:t>
      </w:r>
    </w:p>
    <w:p w:rsidR="007A654C" w:rsidRDefault="007A654C" w:rsidP="007A654C">
      <w:pPr>
        <w:spacing w:line="360" w:lineRule="auto"/>
        <w:ind w:firstLineChars="200" w:firstLine="420"/>
        <w:jc w:val="left"/>
      </w:pPr>
      <w:r>
        <w:rPr>
          <w:rFonts w:hint="eastAsia"/>
        </w:rPr>
        <w:t>③历史研究不仅需要发掘史料，而且需要史学家通过史料发挥合理想象</w:t>
      </w:r>
    </w:p>
    <w:p w:rsidR="007A654C" w:rsidRDefault="007A654C" w:rsidP="007A654C">
      <w:pPr>
        <w:spacing w:line="360" w:lineRule="auto"/>
        <w:ind w:firstLineChars="200" w:firstLine="420"/>
        <w:jc w:val="left"/>
      </w:pPr>
      <w:r>
        <w:rPr>
          <w:rFonts w:hint="eastAsia"/>
        </w:rPr>
        <w:t>④所谓合理想象，要尽可能避免不实之虚构</w:t>
      </w:r>
    </w:p>
    <w:p w:rsidR="007A654C" w:rsidRDefault="007A654C" w:rsidP="007A654C">
      <w:pPr>
        <w:spacing w:line="360" w:lineRule="auto"/>
        <w:ind w:firstLineChars="200" w:firstLine="420"/>
        <w:jc w:val="left"/>
      </w:pPr>
      <w:r>
        <w:rPr>
          <w:rFonts w:hint="eastAsia"/>
        </w:rPr>
        <w:t>⑤这是一种悖论，又难以杜绝</w:t>
      </w:r>
    </w:p>
    <w:p w:rsidR="007A654C" w:rsidRDefault="007A654C" w:rsidP="007A654C">
      <w:pPr>
        <w:spacing w:line="360" w:lineRule="auto"/>
        <w:ind w:firstLineChars="200" w:firstLine="420"/>
        <w:jc w:val="left"/>
      </w:pPr>
      <w:r>
        <w:rPr>
          <w:rFonts w:hint="eastAsia"/>
        </w:rPr>
        <w:t>⑥但是，只要想象就难以避免不实虚构出现</w:t>
      </w:r>
    </w:p>
    <w:p w:rsidR="007A654C" w:rsidRDefault="007A654C" w:rsidP="007A654C">
      <w:pPr>
        <w:spacing w:line="360" w:lineRule="auto"/>
        <w:ind w:firstLineChars="200" w:firstLine="420"/>
        <w:jc w:val="left"/>
      </w:pPr>
      <w:r>
        <w:rPr>
          <w:rFonts w:hint="eastAsia"/>
        </w:rPr>
        <w:t>将以上</w:t>
      </w:r>
      <w:r>
        <w:rPr>
          <w:rFonts w:hint="eastAsia"/>
        </w:rPr>
        <w:t>6</w:t>
      </w:r>
      <w:r>
        <w:rPr>
          <w:rFonts w:hint="eastAsia"/>
        </w:rPr>
        <w:t>个句子重新排序，语序正确的是（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③①②④⑥⑤</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①③④⑥⑤②</w:t>
      </w:r>
      <w:r>
        <w:rPr>
          <w:rFonts w:hint="eastAsia"/>
        </w:rPr>
        <w:t xml:space="preserve">    </w:t>
      </w:r>
    </w:p>
    <w:p w:rsidR="007A654C" w:rsidRDefault="007A654C" w:rsidP="007A654C">
      <w:pPr>
        <w:spacing w:line="360" w:lineRule="auto"/>
        <w:ind w:firstLineChars="200" w:firstLine="420"/>
        <w:jc w:val="left"/>
      </w:pPr>
      <w:r>
        <w:rPr>
          <w:rFonts w:hint="eastAsia"/>
        </w:rPr>
        <w:t>C.</w:t>
      </w:r>
      <w:r>
        <w:rPr>
          <w:rFonts w:hint="eastAsia"/>
        </w:rPr>
        <w:t>⑤③②①④⑥</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④⑤⑥③②①</w:t>
      </w:r>
    </w:p>
    <w:p w:rsidR="007A654C" w:rsidRDefault="007A654C" w:rsidP="007A654C">
      <w:pPr>
        <w:spacing w:line="360" w:lineRule="auto"/>
        <w:ind w:firstLineChars="200" w:firstLine="420"/>
        <w:jc w:val="left"/>
      </w:pPr>
      <w:r>
        <w:rPr>
          <w:rFonts w:hint="eastAsia"/>
        </w:rPr>
        <w:t>35.</w:t>
      </w:r>
      <w:r>
        <w:rPr>
          <w:rFonts w:hint="eastAsia"/>
        </w:rPr>
        <w:t>避讳是为了表示对封建君主和尊者的敬畏，必须避免直接说出他们的名字而采用别的方式加以表达。它是封建宗法制度的产物，又是家天下和尊祖敬宗的体现。它起源于西周，完备于秦汉，盛行于唐宋，到清代的雍正、乾隆年间发展到极致。避讳作为封建社会特有的禁忌制度目前已经消亡了，但是，不许犯忌和害怕犯忌的双向心理并没有消除，避讳已演变为某些趋吉避凶的习俗，在现实生活中的影响依然存在。</w:t>
      </w:r>
    </w:p>
    <w:p w:rsidR="007A654C" w:rsidRDefault="007A654C" w:rsidP="007A654C">
      <w:pPr>
        <w:spacing w:line="360" w:lineRule="auto"/>
        <w:ind w:firstLineChars="200" w:firstLine="420"/>
        <w:jc w:val="left"/>
      </w:pPr>
      <w:r>
        <w:rPr>
          <w:rFonts w:hint="eastAsia"/>
        </w:rPr>
        <w:t>根据这段文字，以下说法正确的是（</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趋吉避凶的心理使人们进行各种避讳</w:t>
      </w:r>
      <w:r>
        <w:rPr>
          <w:rFonts w:hint="eastAsia"/>
        </w:rPr>
        <w:t xml:space="preserve">    </w:t>
      </w:r>
    </w:p>
    <w:p w:rsidR="007A654C" w:rsidRDefault="007A654C" w:rsidP="007A654C">
      <w:pPr>
        <w:spacing w:line="360" w:lineRule="auto"/>
        <w:ind w:firstLineChars="200" w:firstLine="420"/>
        <w:jc w:val="left"/>
      </w:pPr>
      <w:r>
        <w:rPr>
          <w:rFonts w:hint="eastAsia"/>
        </w:rPr>
        <w:t>B.</w:t>
      </w:r>
      <w:r>
        <w:rPr>
          <w:rFonts w:hint="eastAsia"/>
        </w:rPr>
        <w:t>在当今现实生活中仍然存在避讳现象</w:t>
      </w:r>
    </w:p>
    <w:p w:rsidR="007A654C" w:rsidRDefault="007A654C" w:rsidP="007A654C">
      <w:pPr>
        <w:spacing w:line="360" w:lineRule="auto"/>
        <w:ind w:firstLineChars="200" w:firstLine="420"/>
        <w:jc w:val="left"/>
      </w:pPr>
      <w:r>
        <w:rPr>
          <w:rFonts w:hint="eastAsia"/>
        </w:rPr>
        <w:t>C.</w:t>
      </w:r>
      <w:r>
        <w:rPr>
          <w:rFonts w:hint="eastAsia"/>
        </w:rPr>
        <w:t>避讳由统治者运用国家权力强令实行</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封建社会的发展使得避讳愈来愈严格</w:t>
      </w:r>
    </w:p>
    <w:p w:rsidR="007A654C" w:rsidRDefault="007A654C" w:rsidP="007A654C">
      <w:pPr>
        <w:spacing w:line="360" w:lineRule="auto"/>
        <w:ind w:firstLineChars="200" w:firstLine="420"/>
        <w:jc w:val="left"/>
      </w:pPr>
      <w:r>
        <w:rPr>
          <w:rFonts w:hint="eastAsia"/>
        </w:rPr>
        <w:t>36.</w:t>
      </w:r>
      <w:r>
        <w:rPr>
          <w:rFonts w:hint="eastAsia"/>
        </w:rPr>
        <w:t>与硬实力相比，软实力偏重的是一种影响力、一种精神性。一个城市的软实力是外界对这座城市吸引力、感染力的直觉反应和头脑印记，是市民对这座城市的认同与依恋，是城市管理者智慧与情怀的折射。软实力与硬实力结合，构成了一个城市的整体实力，两者的相加并非一个常数，软实力直接影响着硬实力效能的发挥。软实力像一条软绳子，硬实力像一堆硬干柴，绳子虽软，却可以把干柴紧紧捆绑在一起、形成铸造一座美好城市的巨大能量。</w:t>
      </w:r>
    </w:p>
    <w:p w:rsidR="007A654C" w:rsidRDefault="007A654C" w:rsidP="007A654C">
      <w:pPr>
        <w:spacing w:line="360" w:lineRule="auto"/>
        <w:ind w:firstLineChars="200" w:firstLine="420"/>
        <w:jc w:val="left"/>
      </w:pPr>
      <w:r>
        <w:rPr>
          <w:rFonts w:hint="eastAsia"/>
        </w:rPr>
        <w:t>这段文字意在说明（</w:t>
      </w:r>
      <w:r>
        <w:rPr>
          <w:rFonts w:hint="eastAsia"/>
        </w:rPr>
        <w:t xml:space="preserve">    </w:t>
      </w:r>
      <w:r>
        <w:rPr>
          <w:rFonts w:hint="eastAsia"/>
        </w:rPr>
        <w:t>）。</w:t>
      </w:r>
    </w:p>
    <w:p w:rsidR="007A654C" w:rsidRDefault="007A654C" w:rsidP="007A654C">
      <w:pPr>
        <w:numPr>
          <w:ilvl w:val="0"/>
          <w:numId w:val="1"/>
        </w:numPr>
        <w:spacing w:line="360" w:lineRule="auto"/>
        <w:ind w:firstLineChars="200" w:firstLine="420"/>
        <w:jc w:val="left"/>
      </w:pPr>
      <w:r>
        <w:rPr>
          <w:rFonts w:hint="eastAsia"/>
        </w:rPr>
        <w:t>城市软实力和硬实力各有侧重</w:t>
      </w:r>
      <w:r>
        <w:rPr>
          <w:rFonts w:hint="eastAsia"/>
        </w:rPr>
        <w:t xml:space="preserve">          </w:t>
      </w:r>
    </w:p>
    <w:p w:rsidR="007A654C" w:rsidRDefault="007A654C" w:rsidP="007A654C">
      <w:pPr>
        <w:numPr>
          <w:ilvl w:val="0"/>
          <w:numId w:val="1"/>
        </w:numPr>
        <w:spacing w:line="360" w:lineRule="auto"/>
        <w:ind w:firstLineChars="200" w:firstLine="420"/>
        <w:jc w:val="left"/>
      </w:pPr>
      <w:r>
        <w:rPr>
          <w:rFonts w:hint="eastAsia"/>
        </w:rPr>
        <w:t>城市软实力的内涵及其重要性</w:t>
      </w:r>
    </w:p>
    <w:p w:rsidR="007A654C" w:rsidRDefault="007A654C" w:rsidP="007A654C">
      <w:pPr>
        <w:spacing w:line="360" w:lineRule="auto"/>
        <w:ind w:firstLineChars="200" w:firstLine="420"/>
        <w:jc w:val="left"/>
      </w:pPr>
      <w:r>
        <w:rPr>
          <w:rFonts w:hint="eastAsia"/>
        </w:rPr>
        <w:t>C.</w:t>
      </w:r>
      <w:r>
        <w:rPr>
          <w:rFonts w:hint="eastAsia"/>
        </w:rPr>
        <w:t>城市整体实力的概念及其构成</w:t>
      </w:r>
      <w:r>
        <w:rPr>
          <w:rFonts w:hint="eastAsia"/>
        </w:rPr>
        <w:t xml:space="preserve">          </w:t>
      </w:r>
    </w:p>
    <w:p w:rsidR="007A654C" w:rsidRDefault="007A654C" w:rsidP="007A654C">
      <w:pPr>
        <w:spacing w:line="360" w:lineRule="auto"/>
        <w:ind w:firstLineChars="200" w:firstLine="420"/>
        <w:jc w:val="left"/>
      </w:pPr>
      <w:r>
        <w:rPr>
          <w:rFonts w:hint="eastAsia"/>
        </w:rPr>
        <w:lastRenderedPageBreak/>
        <w:t>D.</w:t>
      </w:r>
      <w:r>
        <w:rPr>
          <w:rFonts w:hint="eastAsia"/>
        </w:rPr>
        <w:t>城市软实力和硬实力相得益彰</w:t>
      </w:r>
    </w:p>
    <w:p w:rsidR="007A654C" w:rsidRDefault="007A654C" w:rsidP="007A654C">
      <w:pPr>
        <w:spacing w:line="360" w:lineRule="auto"/>
        <w:ind w:firstLineChars="200" w:firstLine="420"/>
        <w:jc w:val="left"/>
      </w:pPr>
      <w:r>
        <w:rPr>
          <w:rFonts w:hint="eastAsia"/>
        </w:rPr>
        <w:t>37.</w:t>
      </w:r>
      <w:r>
        <w:rPr>
          <w:rFonts w:hint="eastAsia"/>
        </w:rPr>
        <w:t>改革开放以来，我国经济整体上保持了高速增长态势，但劳动就业的增长却远低于经济增长的速度。目前，尽管我国服务业吸纳劳动就业的比重在不断上升，甚至已经成为吸纳就业的主力军，并且基本消化了包括从农业和制造业中转移出来的劳动力存量在内的所有新增劳动力，但与发达国家相比，它对劳动就业的贡献率还是太低。我们务必利用产业结构调整和增长模式转变的机会，发掘服务业对发展经济和扩大就业的巨大潜力。</w:t>
      </w:r>
    </w:p>
    <w:p w:rsidR="007A654C" w:rsidRDefault="007A654C" w:rsidP="007A654C">
      <w:pPr>
        <w:spacing w:line="360" w:lineRule="auto"/>
        <w:ind w:firstLineChars="200" w:firstLine="420"/>
        <w:jc w:val="left"/>
      </w:pPr>
      <w:r>
        <w:rPr>
          <w:rFonts w:hint="eastAsia"/>
        </w:rPr>
        <w:t>这段文字主要说明了（</w:t>
      </w:r>
      <w:r>
        <w:rPr>
          <w:rFonts w:hint="eastAsia"/>
        </w:rPr>
        <w:t xml:space="preserve">    </w:t>
      </w:r>
      <w:r>
        <w:rPr>
          <w:rFonts w:hint="eastAsia"/>
        </w:rPr>
        <w:t>）。</w:t>
      </w:r>
    </w:p>
    <w:p w:rsidR="007A654C" w:rsidRDefault="007A654C" w:rsidP="007A654C">
      <w:pPr>
        <w:numPr>
          <w:ilvl w:val="0"/>
          <w:numId w:val="2"/>
        </w:numPr>
        <w:spacing w:line="360" w:lineRule="auto"/>
        <w:ind w:firstLineChars="200" w:firstLine="420"/>
        <w:jc w:val="left"/>
      </w:pPr>
      <w:r>
        <w:rPr>
          <w:rFonts w:hint="eastAsia"/>
        </w:rPr>
        <w:t>服务业是保障我国就业快速增长的重要推动因素</w:t>
      </w:r>
    </w:p>
    <w:p w:rsidR="007A654C" w:rsidRDefault="007A654C" w:rsidP="007A654C">
      <w:pPr>
        <w:numPr>
          <w:ilvl w:val="0"/>
          <w:numId w:val="2"/>
        </w:numPr>
        <w:spacing w:line="360" w:lineRule="auto"/>
        <w:ind w:firstLineChars="200" w:firstLine="420"/>
        <w:jc w:val="left"/>
      </w:pPr>
      <w:r>
        <w:rPr>
          <w:rFonts w:hint="eastAsia"/>
        </w:rPr>
        <w:t>产业结构调整是我国服务业快速发展的重要契机</w:t>
      </w:r>
    </w:p>
    <w:p w:rsidR="007A654C" w:rsidRDefault="007A654C" w:rsidP="007A654C">
      <w:pPr>
        <w:numPr>
          <w:ilvl w:val="0"/>
          <w:numId w:val="2"/>
        </w:numPr>
        <w:spacing w:line="360" w:lineRule="auto"/>
        <w:ind w:firstLineChars="200" w:firstLine="420"/>
        <w:jc w:val="left"/>
      </w:pPr>
      <w:r>
        <w:rPr>
          <w:rFonts w:hint="eastAsia"/>
        </w:rPr>
        <w:t>我国服务业对劳动就业的吸纳能力有待进一步拓展</w:t>
      </w:r>
    </w:p>
    <w:p w:rsidR="007A654C" w:rsidRDefault="007A654C" w:rsidP="007A654C">
      <w:pPr>
        <w:numPr>
          <w:ilvl w:val="0"/>
          <w:numId w:val="2"/>
        </w:numPr>
        <w:spacing w:line="360" w:lineRule="auto"/>
        <w:ind w:firstLineChars="200" w:firstLine="420"/>
        <w:jc w:val="left"/>
      </w:pPr>
      <w:r>
        <w:rPr>
          <w:rFonts w:hint="eastAsia"/>
        </w:rPr>
        <w:t>就业与经济增长不一致的主要原因在于服务业发展滞后</w:t>
      </w:r>
    </w:p>
    <w:p w:rsidR="007A654C" w:rsidRDefault="007A654C" w:rsidP="007A654C">
      <w:pPr>
        <w:spacing w:line="360" w:lineRule="auto"/>
        <w:ind w:firstLineChars="200" w:firstLine="420"/>
        <w:jc w:val="left"/>
      </w:pPr>
      <w:r>
        <w:rPr>
          <w:rFonts w:hint="eastAsia"/>
        </w:rPr>
        <w:t>38.</w:t>
      </w:r>
      <w:r>
        <w:rPr>
          <w:rFonts w:hint="eastAsia"/>
        </w:rPr>
        <w:t>有人说，经济领域和道德领域的规则不一样，经济领域强调的是“经纪人”角色，以取得更大、更多的利润为做事原则；而道德领域则要求奉献、利他、互助等。其实，经济领域固然有供求信号、等价交换、产权明晰、利润最大化等规则，但既然它是人们的社会活动，道德原则也会每时每刻渗透其中，两者难以清晰地割裂开来。</w:t>
      </w:r>
    </w:p>
    <w:p w:rsidR="007A654C" w:rsidRDefault="007A654C" w:rsidP="007A654C">
      <w:pPr>
        <w:spacing w:line="360" w:lineRule="auto"/>
        <w:ind w:firstLineChars="200" w:firstLine="420"/>
        <w:jc w:val="left"/>
      </w:pPr>
      <w:r>
        <w:rPr>
          <w:rFonts w:hint="eastAsia"/>
        </w:rPr>
        <w:t>这段文字意在强调（</w:t>
      </w:r>
      <w:r>
        <w:rPr>
          <w:rFonts w:hint="eastAsia"/>
        </w:rPr>
        <w:t xml:space="preserve">    </w:t>
      </w:r>
      <w:r>
        <w:rPr>
          <w:rFonts w:hint="eastAsia"/>
        </w:rPr>
        <w:t>）。</w:t>
      </w:r>
    </w:p>
    <w:p w:rsidR="007A654C" w:rsidRDefault="007A654C" w:rsidP="007A654C">
      <w:pPr>
        <w:spacing w:line="360" w:lineRule="auto"/>
        <w:ind w:firstLineChars="200" w:firstLine="420"/>
        <w:jc w:val="left"/>
      </w:pPr>
      <w:r>
        <w:rPr>
          <w:rFonts w:hint="eastAsia"/>
        </w:rPr>
        <w:t>A.</w:t>
      </w:r>
      <w:r>
        <w:rPr>
          <w:rFonts w:hint="eastAsia"/>
        </w:rPr>
        <w:t>在社会活动中需兼顾经济原则与道德原则</w:t>
      </w:r>
    </w:p>
    <w:p w:rsidR="007A654C" w:rsidRDefault="007A654C" w:rsidP="007A654C">
      <w:pPr>
        <w:spacing w:line="360" w:lineRule="auto"/>
        <w:ind w:firstLineChars="200" w:firstLine="420"/>
        <w:jc w:val="left"/>
      </w:pPr>
      <w:r>
        <w:rPr>
          <w:rFonts w:hint="eastAsia"/>
        </w:rPr>
        <w:t>B.</w:t>
      </w:r>
      <w:r>
        <w:rPr>
          <w:rFonts w:hint="eastAsia"/>
        </w:rPr>
        <w:t>社会活动中各领域的价值观念在相互渗透</w:t>
      </w:r>
    </w:p>
    <w:p w:rsidR="007A654C" w:rsidRDefault="007A654C" w:rsidP="007A654C">
      <w:pPr>
        <w:spacing w:line="360" w:lineRule="auto"/>
        <w:ind w:firstLineChars="200" w:firstLine="420"/>
        <w:jc w:val="left"/>
      </w:pPr>
      <w:r>
        <w:rPr>
          <w:rFonts w:hint="eastAsia"/>
        </w:rPr>
        <w:t>C.</w:t>
      </w:r>
      <w:r>
        <w:rPr>
          <w:rFonts w:hint="eastAsia"/>
        </w:rPr>
        <w:t>市场经济中伦理道德的作用是必然存在的</w:t>
      </w:r>
    </w:p>
    <w:p w:rsidR="007A654C" w:rsidRDefault="007A654C" w:rsidP="007A654C">
      <w:pPr>
        <w:spacing w:line="360" w:lineRule="auto"/>
        <w:ind w:firstLineChars="200" w:firstLine="420"/>
        <w:jc w:val="left"/>
      </w:pPr>
      <w:r>
        <w:rPr>
          <w:rFonts w:hint="eastAsia"/>
        </w:rPr>
        <w:t>D.</w:t>
      </w:r>
      <w:r>
        <w:rPr>
          <w:rFonts w:hint="eastAsia"/>
        </w:rPr>
        <w:t>社会性是经济领域和道德领域的共同属性</w:t>
      </w:r>
    </w:p>
    <w:p w:rsidR="007A654C" w:rsidRDefault="007A654C" w:rsidP="007A654C">
      <w:pPr>
        <w:spacing w:line="360" w:lineRule="auto"/>
        <w:ind w:firstLineChars="200" w:firstLine="420"/>
        <w:jc w:val="left"/>
      </w:pPr>
      <w:r>
        <w:rPr>
          <w:rFonts w:hint="eastAsia"/>
        </w:rPr>
        <w:t>39.</w:t>
      </w:r>
      <w:r>
        <w:rPr>
          <w:rFonts w:hint="eastAsia"/>
        </w:rPr>
        <w:t>世界记忆工程是世界遗产项目的延续。世界遗产项目是联合国教科文组织于</w:t>
      </w:r>
      <w:r>
        <w:rPr>
          <w:rFonts w:hint="eastAsia"/>
        </w:rPr>
        <w:t>1972</w:t>
      </w:r>
      <w:r>
        <w:rPr>
          <w:rFonts w:hint="eastAsia"/>
        </w:rPr>
        <w:t>年发起的，比世界记忆工程早</w:t>
      </w:r>
      <w:r>
        <w:rPr>
          <w:rFonts w:hint="eastAsia"/>
        </w:rPr>
        <w:t>20</w:t>
      </w:r>
      <w:r>
        <w:rPr>
          <w:rFonts w:hint="eastAsia"/>
        </w:rPr>
        <w:t>年。它关注的是自然和人工环境中具有突出意义和普遍价值的文化和自然遗产，如具有历史、美学、考古、科学或人类学研究价值的建筑物或遗址。而世界记忆工程关注的则是文献遗产，具体讲就是手稿。图书馆和档案馆报讯的任何介质的珍贵文件，以及口述历史的记录等。</w:t>
      </w:r>
    </w:p>
    <w:p w:rsidR="007A654C" w:rsidRDefault="007A654C" w:rsidP="007A654C">
      <w:pPr>
        <w:spacing w:line="360" w:lineRule="auto"/>
        <w:ind w:firstLineChars="200" w:firstLine="420"/>
        <w:jc w:val="left"/>
      </w:pPr>
      <w:r>
        <w:rPr>
          <w:rFonts w:hint="eastAsia"/>
        </w:rPr>
        <w:t>根据这段文字，世界遗产项目与实际记忆工程的区别主要体现在（</w:t>
      </w:r>
      <w:r>
        <w:rPr>
          <w:rFonts w:hint="eastAsia"/>
        </w:rPr>
        <w:t xml:space="preserve">    </w:t>
      </w:r>
      <w:r>
        <w:rPr>
          <w:rFonts w:hint="eastAsia"/>
        </w:rPr>
        <w:t>）。</w:t>
      </w:r>
    </w:p>
    <w:p w:rsidR="007A654C" w:rsidRDefault="007A654C" w:rsidP="007A654C">
      <w:pPr>
        <w:numPr>
          <w:ilvl w:val="0"/>
          <w:numId w:val="3"/>
        </w:numPr>
        <w:spacing w:line="360" w:lineRule="auto"/>
        <w:ind w:firstLineChars="200" w:firstLine="420"/>
        <w:jc w:val="left"/>
      </w:pPr>
      <w:r>
        <w:rPr>
          <w:rFonts w:hint="eastAsia"/>
        </w:rPr>
        <w:t>实物与遗迹</w:t>
      </w:r>
      <w:r>
        <w:rPr>
          <w:rFonts w:hint="eastAsia"/>
        </w:rPr>
        <w:t xml:space="preserve">                           </w:t>
      </w:r>
    </w:p>
    <w:p w:rsidR="007A654C" w:rsidRDefault="007A654C" w:rsidP="007A654C">
      <w:pPr>
        <w:numPr>
          <w:ilvl w:val="0"/>
          <w:numId w:val="3"/>
        </w:numPr>
        <w:spacing w:line="360" w:lineRule="auto"/>
        <w:ind w:firstLineChars="200" w:firstLine="420"/>
        <w:jc w:val="left"/>
      </w:pPr>
      <w:r>
        <w:rPr>
          <w:rFonts w:hint="eastAsia"/>
        </w:rPr>
        <w:t>实物与记录</w:t>
      </w:r>
    </w:p>
    <w:p w:rsidR="007A654C" w:rsidRDefault="007A654C" w:rsidP="007A654C">
      <w:pPr>
        <w:spacing w:line="360" w:lineRule="auto"/>
        <w:ind w:firstLineChars="200" w:firstLine="420"/>
        <w:jc w:val="left"/>
      </w:pPr>
      <w:r>
        <w:rPr>
          <w:rFonts w:hint="eastAsia"/>
        </w:rPr>
        <w:t>C.</w:t>
      </w:r>
      <w:r>
        <w:rPr>
          <w:rFonts w:hint="eastAsia"/>
        </w:rPr>
        <w:t>遗产与文献</w:t>
      </w:r>
      <w:r>
        <w:rPr>
          <w:rFonts w:hint="eastAsia"/>
        </w:rPr>
        <w:t xml:space="preserve">                           </w:t>
      </w:r>
    </w:p>
    <w:p w:rsidR="007A654C" w:rsidRDefault="007A654C" w:rsidP="007A654C">
      <w:pPr>
        <w:spacing w:line="360" w:lineRule="auto"/>
        <w:ind w:firstLineChars="200" w:firstLine="420"/>
        <w:jc w:val="left"/>
      </w:pPr>
      <w:r>
        <w:rPr>
          <w:rFonts w:hint="eastAsia"/>
        </w:rPr>
        <w:t>D.</w:t>
      </w:r>
      <w:r>
        <w:rPr>
          <w:rFonts w:hint="eastAsia"/>
        </w:rPr>
        <w:t>文化与档案</w:t>
      </w:r>
    </w:p>
    <w:p w:rsidR="007A654C" w:rsidRDefault="007A654C" w:rsidP="007A654C">
      <w:pPr>
        <w:spacing w:line="360" w:lineRule="auto"/>
        <w:ind w:firstLineChars="200" w:firstLine="420"/>
        <w:jc w:val="left"/>
      </w:pPr>
      <w:r>
        <w:rPr>
          <w:rFonts w:hint="eastAsia"/>
        </w:rPr>
        <w:lastRenderedPageBreak/>
        <w:t>40.</w:t>
      </w:r>
      <w:r>
        <w:rPr>
          <w:rFonts w:hint="eastAsia"/>
        </w:rPr>
        <w:t>中国古代礼制要求服装尽力遮掩身体的各种凹凸，在裁制冕服时可以忽略人体各部位的三维数据，不需要进行细致的测量。冕服章纹要有效地体现等级区别，图案就必须清晰可辨、鲜明突出。这使中国古代服饰中与服饰图案相关的绘、染、织、绣等工艺技术相当发达，也使中国古代服装的裁制向着有利于突出图案的方向发展。与西方重视身体三维数据、要求服装紧窄合体的立体剪裁法不同，中国古代无论是冕服对人所占空间的扩大，还是图案对冕服平面风格的要求，都指向了中国传统服装宽大适体的平面剪裁法。</w:t>
      </w:r>
    </w:p>
    <w:p w:rsidR="007A654C" w:rsidRDefault="007A654C" w:rsidP="007A654C">
      <w:pPr>
        <w:spacing w:line="360" w:lineRule="auto"/>
        <w:ind w:firstLineChars="200" w:firstLine="420"/>
        <w:jc w:val="left"/>
      </w:pPr>
      <w:r>
        <w:rPr>
          <w:rFonts w:hint="eastAsia"/>
        </w:rPr>
        <w:t>这段文字意在说明（</w:t>
      </w:r>
      <w:r>
        <w:rPr>
          <w:rFonts w:hint="eastAsia"/>
        </w:rPr>
        <w:t xml:space="preserve">    </w:t>
      </w:r>
      <w:r>
        <w:rPr>
          <w:rFonts w:hint="eastAsia"/>
        </w:rPr>
        <w:t>）。</w:t>
      </w:r>
    </w:p>
    <w:p w:rsidR="007A654C" w:rsidRDefault="007A654C" w:rsidP="007A654C">
      <w:pPr>
        <w:numPr>
          <w:ilvl w:val="0"/>
          <w:numId w:val="4"/>
        </w:numPr>
        <w:spacing w:line="360" w:lineRule="auto"/>
        <w:ind w:firstLineChars="200" w:firstLine="420"/>
        <w:jc w:val="left"/>
      </w:pPr>
      <w:r>
        <w:rPr>
          <w:rFonts w:hint="eastAsia"/>
        </w:rPr>
        <w:t>礼制对官员服装的规定制约了中国古代服饰艺术的发展</w:t>
      </w:r>
    </w:p>
    <w:p w:rsidR="007A654C" w:rsidRDefault="007A654C" w:rsidP="007A654C">
      <w:pPr>
        <w:numPr>
          <w:ilvl w:val="0"/>
          <w:numId w:val="4"/>
        </w:numPr>
        <w:spacing w:line="360" w:lineRule="auto"/>
        <w:ind w:firstLineChars="200" w:firstLine="420"/>
        <w:jc w:val="left"/>
      </w:pPr>
      <w:r>
        <w:rPr>
          <w:rFonts w:hint="eastAsia"/>
        </w:rPr>
        <w:t>礼制的要求使中国传统服装采用了平面剪裁法</w:t>
      </w:r>
    </w:p>
    <w:p w:rsidR="007A654C" w:rsidRDefault="007A654C" w:rsidP="007A654C">
      <w:pPr>
        <w:numPr>
          <w:ilvl w:val="0"/>
          <w:numId w:val="4"/>
        </w:numPr>
        <w:spacing w:line="360" w:lineRule="auto"/>
        <w:ind w:firstLineChars="200" w:firstLine="420"/>
        <w:jc w:val="left"/>
      </w:pPr>
      <w:r>
        <w:rPr>
          <w:rFonts w:hint="eastAsia"/>
        </w:rPr>
        <w:t>中西方剪裁方法的分化以冕服的产生与发展为特征</w:t>
      </w:r>
    </w:p>
    <w:p w:rsidR="007A654C" w:rsidRDefault="007A654C" w:rsidP="007A654C">
      <w:pPr>
        <w:numPr>
          <w:ilvl w:val="0"/>
          <w:numId w:val="4"/>
        </w:numPr>
        <w:spacing w:line="360" w:lineRule="auto"/>
        <w:ind w:firstLineChars="200" w:firstLine="420"/>
        <w:jc w:val="left"/>
      </w:pPr>
      <w:r>
        <w:rPr>
          <w:rFonts w:hint="eastAsia"/>
        </w:rPr>
        <w:t>中国古代服装的剪裁方法推动了印染技术的发展</w:t>
      </w:r>
    </w:p>
    <w:p w:rsidR="007A654C" w:rsidRDefault="007A654C" w:rsidP="007A654C"/>
    <w:p w:rsidR="004710DA" w:rsidRPr="004710DA" w:rsidRDefault="004710DA" w:rsidP="004710DA">
      <w:pPr>
        <w:jc w:val="center"/>
        <w:rPr>
          <w:rFonts w:ascii="黑体" w:eastAsia="黑体"/>
          <w:b/>
          <w:bCs/>
          <w:sz w:val="30"/>
          <w:szCs w:val="30"/>
        </w:rPr>
      </w:pPr>
      <w:r w:rsidRPr="004710DA">
        <w:rPr>
          <w:rFonts w:ascii="黑体" w:eastAsia="黑体" w:hint="eastAsia"/>
          <w:b/>
          <w:bCs/>
          <w:sz w:val="30"/>
          <w:szCs w:val="30"/>
        </w:rPr>
        <w:t>第二部分  数量关系</w:t>
      </w:r>
    </w:p>
    <w:p w:rsidR="004710DA" w:rsidRPr="004710DA" w:rsidRDefault="004710DA" w:rsidP="004710DA">
      <w:pPr>
        <w:jc w:val="center"/>
        <w:rPr>
          <w:rFonts w:ascii="黑体" w:eastAsia="黑体"/>
          <w:bCs/>
          <w:sz w:val="24"/>
          <w:szCs w:val="24"/>
        </w:rPr>
      </w:pPr>
      <w:r w:rsidRPr="004710DA">
        <w:rPr>
          <w:rFonts w:ascii="黑体" w:eastAsia="黑体" w:hint="eastAsia"/>
          <w:bCs/>
          <w:sz w:val="24"/>
          <w:szCs w:val="24"/>
        </w:rPr>
        <w:t>（共15题，参考时限15分钟）</w:t>
      </w:r>
    </w:p>
    <w:p w:rsidR="004710DA" w:rsidRPr="004710DA" w:rsidRDefault="004710DA" w:rsidP="004710DA">
      <w:pPr>
        <w:tabs>
          <w:tab w:val="left" w:pos="420"/>
          <w:tab w:val="left" w:pos="2310"/>
          <w:tab w:val="left" w:pos="4200"/>
          <w:tab w:val="left" w:pos="6090"/>
        </w:tabs>
        <w:ind w:firstLineChars="200" w:firstLine="480"/>
        <w:rPr>
          <w:rFonts w:ascii="黑体" w:eastAsia="黑体"/>
          <w:sz w:val="24"/>
          <w:szCs w:val="24"/>
        </w:rPr>
      </w:pPr>
    </w:p>
    <w:p w:rsidR="004710DA" w:rsidRPr="004710DA" w:rsidRDefault="004710DA" w:rsidP="004710DA">
      <w:pPr>
        <w:pStyle w:val="a7"/>
        <w:tabs>
          <w:tab w:val="left" w:pos="420"/>
          <w:tab w:val="left" w:pos="2310"/>
          <w:tab w:val="left" w:pos="4200"/>
          <w:tab w:val="left" w:pos="6090"/>
        </w:tabs>
        <w:ind w:firstLine="480"/>
        <w:rPr>
          <w:rFonts w:ascii="黑体" w:eastAsia="黑体"/>
          <w:b w:val="0"/>
          <w:sz w:val="24"/>
        </w:rPr>
      </w:pPr>
      <w:r w:rsidRPr="004710DA">
        <w:rPr>
          <w:rFonts w:ascii="黑体" w:eastAsia="黑体" w:hint="eastAsia"/>
          <w:b w:val="0"/>
          <w:sz w:val="24"/>
        </w:rPr>
        <w:t>一、数字推理。给你一个数列，但其中缺少一项，要求你仔细观察数列的排列规律，然后从四个供选择的选项中选择你认为最合理的一项，来填补空缺项，使之符合原数列的排列规律。</w:t>
      </w:r>
    </w:p>
    <w:p w:rsidR="004710DA" w:rsidRPr="004710DA" w:rsidRDefault="004710DA" w:rsidP="004710DA">
      <w:pPr>
        <w:tabs>
          <w:tab w:val="left" w:pos="420"/>
          <w:tab w:val="left" w:pos="2310"/>
          <w:tab w:val="left" w:pos="4200"/>
          <w:tab w:val="left" w:pos="6090"/>
        </w:tabs>
        <w:rPr>
          <w:rFonts w:ascii="黑体" w:eastAsia="黑体"/>
          <w:bCs/>
          <w:sz w:val="24"/>
          <w:szCs w:val="24"/>
        </w:rPr>
      </w:pPr>
    </w:p>
    <w:p w:rsidR="004710DA" w:rsidRPr="004710DA" w:rsidRDefault="004710DA" w:rsidP="004710DA">
      <w:pPr>
        <w:tabs>
          <w:tab w:val="left" w:pos="420"/>
          <w:tab w:val="left" w:pos="2310"/>
          <w:tab w:val="left" w:pos="4200"/>
          <w:tab w:val="left" w:pos="6090"/>
        </w:tabs>
        <w:rPr>
          <w:rFonts w:ascii="黑体" w:eastAsia="黑体"/>
          <w:sz w:val="24"/>
          <w:szCs w:val="24"/>
        </w:rPr>
      </w:pPr>
      <w:r w:rsidRPr="004710DA">
        <w:rPr>
          <w:rFonts w:ascii="黑体" w:eastAsia="黑体" w:hint="eastAsia"/>
          <w:sz w:val="24"/>
          <w:szCs w:val="24"/>
        </w:rPr>
        <w:t>请开始答题：</w:t>
      </w:r>
    </w:p>
    <w:p w:rsidR="004710DA" w:rsidRPr="004710DA" w:rsidRDefault="004710DA" w:rsidP="004710DA"/>
    <w:p w:rsidR="001A7BBF" w:rsidRPr="00EF6A9C" w:rsidRDefault="001A7BBF" w:rsidP="00EF6A9C">
      <w:pPr>
        <w:spacing w:line="360" w:lineRule="auto"/>
        <w:ind w:firstLineChars="200" w:firstLine="422"/>
        <w:rPr>
          <w:b/>
          <w:szCs w:val="21"/>
        </w:rPr>
      </w:pPr>
      <w:r w:rsidRPr="00EF6A9C">
        <w:rPr>
          <w:rFonts w:hAnsi="宋体" w:hint="eastAsia"/>
          <w:b/>
          <w:szCs w:val="21"/>
        </w:rPr>
        <w:t>一、数字推理</w:t>
      </w:r>
    </w:p>
    <w:p w:rsidR="001A7BBF" w:rsidRPr="00B172FE" w:rsidRDefault="001A7BBF" w:rsidP="001A7BBF">
      <w:pPr>
        <w:spacing w:line="360" w:lineRule="auto"/>
        <w:ind w:firstLineChars="200" w:firstLine="420"/>
        <w:rPr>
          <w:szCs w:val="21"/>
        </w:rPr>
      </w:pPr>
      <w:r w:rsidRPr="00B172FE">
        <w:rPr>
          <w:rFonts w:hint="eastAsia"/>
          <w:szCs w:val="21"/>
        </w:rPr>
        <w:t>41</w:t>
      </w:r>
      <w:r>
        <w:rPr>
          <w:rFonts w:hint="eastAsia"/>
          <w:szCs w:val="21"/>
        </w:rPr>
        <w:t>.</w:t>
      </w:r>
      <w:r w:rsidRPr="00B172FE">
        <w:rPr>
          <w:rFonts w:hint="eastAsia"/>
          <w:szCs w:val="21"/>
        </w:rPr>
        <w:t>1</w:t>
      </w:r>
      <w:r w:rsidRPr="00B172FE">
        <w:rPr>
          <w:rFonts w:hAnsi="宋体" w:hint="eastAsia"/>
          <w:szCs w:val="21"/>
        </w:rPr>
        <w:t>，</w:t>
      </w:r>
      <w:r w:rsidRPr="00B172FE">
        <w:rPr>
          <w:rFonts w:hint="eastAsia"/>
          <w:szCs w:val="21"/>
        </w:rPr>
        <w:t>6</w:t>
      </w:r>
      <w:r w:rsidRPr="00B172FE">
        <w:rPr>
          <w:rFonts w:hAnsi="宋体" w:hint="eastAsia"/>
          <w:szCs w:val="21"/>
        </w:rPr>
        <w:t>，</w:t>
      </w:r>
      <w:r w:rsidRPr="00B172FE">
        <w:rPr>
          <w:rFonts w:hint="eastAsia"/>
          <w:szCs w:val="21"/>
        </w:rPr>
        <w:t>20</w:t>
      </w:r>
      <w:r w:rsidRPr="00B172FE">
        <w:rPr>
          <w:rFonts w:hAnsi="宋体" w:hint="eastAsia"/>
          <w:szCs w:val="21"/>
        </w:rPr>
        <w:t>，</w:t>
      </w:r>
      <w:r w:rsidRPr="00B172FE">
        <w:rPr>
          <w:rFonts w:hint="eastAsia"/>
          <w:szCs w:val="21"/>
        </w:rPr>
        <w:t>56</w:t>
      </w:r>
      <w:r w:rsidRPr="00B172FE">
        <w:rPr>
          <w:rFonts w:hAnsi="宋体" w:hint="eastAsia"/>
          <w:szCs w:val="21"/>
        </w:rPr>
        <w:t>，</w:t>
      </w:r>
      <w:r w:rsidRPr="00B172FE">
        <w:rPr>
          <w:rFonts w:hint="eastAsia"/>
          <w:szCs w:val="21"/>
        </w:rPr>
        <w:t>144</w:t>
      </w:r>
      <w:r w:rsidRPr="00B172FE">
        <w:rPr>
          <w:rFonts w:hAnsi="宋体" w:hint="eastAsia"/>
          <w:szCs w:val="21"/>
        </w:rPr>
        <w:t>，</w:t>
      </w:r>
      <w:r w:rsidRPr="00B172FE">
        <w:rPr>
          <w:rFonts w:hint="eastAsia"/>
          <w:szCs w:val="21"/>
        </w:rPr>
        <w:t>(    )</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384</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352</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312</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256</w:t>
      </w:r>
    </w:p>
    <w:p w:rsidR="001A7BBF" w:rsidRPr="00B172FE" w:rsidRDefault="001A7BBF" w:rsidP="001A7BBF">
      <w:pPr>
        <w:spacing w:line="360" w:lineRule="auto"/>
        <w:ind w:firstLineChars="200" w:firstLine="420"/>
        <w:rPr>
          <w:szCs w:val="21"/>
        </w:rPr>
      </w:pPr>
      <w:r w:rsidRPr="00B172FE">
        <w:rPr>
          <w:rFonts w:hint="eastAsia"/>
          <w:szCs w:val="21"/>
        </w:rPr>
        <w:t>42</w:t>
      </w:r>
      <w:r>
        <w:rPr>
          <w:rFonts w:hint="eastAsia"/>
          <w:szCs w:val="21"/>
        </w:rPr>
        <w:t>.</w:t>
      </w:r>
      <w:r w:rsidRPr="00B172FE">
        <w:rPr>
          <w:rFonts w:hint="eastAsia"/>
          <w:szCs w:val="21"/>
        </w:rPr>
        <w:t>1</w:t>
      </w:r>
      <w:r w:rsidRPr="00B172FE">
        <w:rPr>
          <w:rFonts w:hAnsi="宋体" w:hint="eastAsia"/>
          <w:szCs w:val="21"/>
        </w:rPr>
        <w:t>，</w:t>
      </w:r>
      <w:r w:rsidRPr="00B172FE">
        <w:rPr>
          <w:rFonts w:hint="eastAsia"/>
          <w:szCs w:val="21"/>
        </w:rPr>
        <w:t>2</w:t>
      </w:r>
      <w:r w:rsidRPr="00B172FE">
        <w:rPr>
          <w:rFonts w:hAnsi="宋体" w:hint="eastAsia"/>
          <w:szCs w:val="21"/>
        </w:rPr>
        <w:t>，</w:t>
      </w:r>
      <w:r w:rsidRPr="00B172FE">
        <w:rPr>
          <w:rFonts w:hint="eastAsia"/>
          <w:szCs w:val="21"/>
        </w:rPr>
        <w:t>6</w:t>
      </w:r>
      <w:r w:rsidRPr="00B172FE">
        <w:rPr>
          <w:rFonts w:hAnsi="宋体" w:hint="eastAsia"/>
          <w:szCs w:val="21"/>
        </w:rPr>
        <w:t>，</w:t>
      </w:r>
      <w:r w:rsidRPr="00B172FE">
        <w:rPr>
          <w:rFonts w:hint="eastAsia"/>
          <w:szCs w:val="21"/>
        </w:rPr>
        <w:t>15</w:t>
      </w:r>
      <w:r w:rsidRPr="00B172FE">
        <w:rPr>
          <w:rFonts w:hAnsi="宋体" w:hint="eastAsia"/>
          <w:szCs w:val="21"/>
        </w:rPr>
        <w:t>，</w:t>
      </w:r>
      <w:r w:rsidRPr="00B172FE">
        <w:rPr>
          <w:rFonts w:hint="eastAsia"/>
          <w:szCs w:val="21"/>
        </w:rPr>
        <w:t>40</w:t>
      </w:r>
      <w:r w:rsidRPr="00B172FE">
        <w:rPr>
          <w:rFonts w:hAnsi="宋体" w:hint="eastAsia"/>
          <w:szCs w:val="21"/>
        </w:rPr>
        <w:t>，</w:t>
      </w:r>
      <w:r w:rsidRPr="00B172FE">
        <w:rPr>
          <w:rFonts w:hint="eastAsia"/>
          <w:szCs w:val="21"/>
        </w:rPr>
        <w:t>104</w:t>
      </w:r>
      <w:r w:rsidRPr="00B172FE">
        <w:rPr>
          <w:rFonts w:hAnsi="宋体" w:hint="eastAsia"/>
          <w:szCs w:val="21"/>
        </w:rPr>
        <w:t>，</w:t>
      </w:r>
      <w:r w:rsidRPr="00B172FE">
        <w:rPr>
          <w:rFonts w:hint="eastAsia"/>
          <w:szCs w:val="21"/>
        </w:rPr>
        <w:t>(    )</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273</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329</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185</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225</w:t>
      </w:r>
    </w:p>
    <w:p w:rsidR="001A7BBF" w:rsidRPr="00B172FE" w:rsidRDefault="001A7BBF" w:rsidP="001A7BBF">
      <w:pPr>
        <w:spacing w:line="360" w:lineRule="auto"/>
        <w:ind w:firstLineChars="200" w:firstLine="420"/>
        <w:rPr>
          <w:szCs w:val="21"/>
        </w:rPr>
      </w:pPr>
      <w:r w:rsidRPr="00B172FE">
        <w:rPr>
          <w:rFonts w:hint="eastAsia"/>
          <w:szCs w:val="21"/>
        </w:rPr>
        <w:lastRenderedPageBreak/>
        <w:t>43</w:t>
      </w:r>
      <w:r>
        <w:rPr>
          <w:rFonts w:hint="eastAsia"/>
          <w:szCs w:val="21"/>
        </w:rPr>
        <w:t>.</w:t>
      </w:r>
      <w:r w:rsidRPr="00B172FE">
        <w:rPr>
          <w:rFonts w:hint="eastAsia"/>
          <w:szCs w:val="21"/>
        </w:rPr>
        <w:t>2</w:t>
      </w:r>
      <w:r w:rsidRPr="00B172FE">
        <w:rPr>
          <w:rFonts w:hAnsi="宋体" w:hint="eastAsia"/>
          <w:szCs w:val="21"/>
        </w:rPr>
        <w:t>，</w:t>
      </w:r>
      <w:r w:rsidRPr="00B172FE">
        <w:rPr>
          <w:rFonts w:hint="eastAsia"/>
          <w:szCs w:val="21"/>
        </w:rPr>
        <w:t>3</w:t>
      </w:r>
      <w:r w:rsidRPr="00B172FE">
        <w:rPr>
          <w:rFonts w:hAnsi="宋体" w:hint="eastAsia"/>
          <w:szCs w:val="21"/>
        </w:rPr>
        <w:t>，</w:t>
      </w:r>
      <w:r w:rsidRPr="00B172FE">
        <w:rPr>
          <w:rFonts w:hint="eastAsia"/>
          <w:szCs w:val="21"/>
        </w:rPr>
        <w:t>7</w:t>
      </w:r>
      <w:r w:rsidRPr="00B172FE">
        <w:rPr>
          <w:rFonts w:hAnsi="宋体" w:hint="eastAsia"/>
          <w:szCs w:val="21"/>
        </w:rPr>
        <w:t>，</w:t>
      </w:r>
      <w:r w:rsidRPr="00B172FE">
        <w:rPr>
          <w:rFonts w:hint="eastAsia"/>
          <w:szCs w:val="21"/>
        </w:rPr>
        <w:t>16</w:t>
      </w:r>
      <w:r w:rsidRPr="00B172FE">
        <w:rPr>
          <w:rFonts w:hAnsi="宋体" w:hint="eastAsia"/>
          <w:szCs w:val="21"/>
        </w:rPr>
        <w:t>，</w:t>
      </w:r>
      <w:r w:rsidRPr="00B172FE">
        <w:rPr>
          <w:rFonts w:hint="eastAsia"/>
          <w:szCs w:val="21"/>
        </w:rPr>
        <w:t>65</w:t>
      </w:r>
      <w:r w:rsidRPr="00B172FE">
        <w:rPr>
          <w:rFonts w:hAnsi="宋体" w:hint="eastAsia"/>
          <w:szCs w:val="21"/>
        </w:rPr>
        <w:t>，</w:t>
      </w:r>
      <w:r w:rsidRPr="00B172FE">
        <w:rPr>
          <w:rFonts w:hint="eastAsia"/>
          <w:szCs w:val="21"/>
        </w:rPr>
        <w:t>321</w:t>
      </w:r>
      <w:r w:rsidRPr="00B172FE">
        <w:rPr>
          <w:rFonts w:hAnsi="宋体" w:hint="eastAsia"/>
          <w:szCs w:val="21"/>
        </w:rPr>
        <w:t>，</w:t>
      </w:r>
      <w:r w:rsidRPr="00B172FE">
        <w:rPr>
          <w:rFonts w:hint="eastAsia"/>
          <w:szCs w:val="21"/>
        </w:rPr>
        <w:t>(    )</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4542</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4544</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4546</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4548</w:t>
      </w:r>
    </w:p>
    <w:p w:rsidR="001A7BBF" w:rsidRPr="00B172FE" w:rsidRDefault="001A7BBF" w:rsidP="001A7BBF">
      <w:pPr>
        <w:spacing w:line="360" w:lineRule="auto"/>
        <w:ind w:firstLineChars="200" w:firstLine="420"/>
        <w:rPr>
          <w:szCs w:val="21"/>
        </w:rPr>
      </w:pPr>
      <w:r w:rsidRPr="00B172FE">
        <w:rPr>
          <w:rFonts w:hint="eastAsia"/>
          <w:szCs w:val="21"/>
        </w:rPr>
        <w:t>44</w:t>
      </w:r>
      <w:r>
        <w:rPr>
          <w:rFonts w:hint="eastAsia"/>
          <w:szCs w:val="21"/>
        </w:rPr>
        <w:t>.</w:t>
      </w:r>
      <w:r w:rsidRPr="00B172FE">
        <w:rPr>
          <w:rFonts w:hint="eastAsia"/>
          <w:szCs w:val="21"/>
        </w:rPr>
        <w:t>3</w:t>
      </w:r>
      <w:r w:rsidRPr="00B172FE">
        <w:rPr>
          <w:rFonts w:hAnsi="宋体" w:hint="eastAsia"/>
          <w:szCs w:val="21"/>
        </w:rPr>
        <w:t>，</w:t>
      </w:r>
      <w:r w:rsidRPr="00B172FE">
        <w:rPr>
          <w:rFonts w:hint="eastAsia"/>
          <w:szCs w:val="21"/>
        </w:rPr>
        <w:t>2</w:t>
      </w:r>
      <w:r w:rsidRPr="00B172FE">
        <w:rPr>
          <w:rFonts w:hAnsi="宋体" w:hint="eastAsia"/>
          <w:szCs w:val="21"/>
        </w:rPr>
        <w:t>，</w:t>
      </w:r>
      <w:r w:rsidRPr="00B172FE">
        <w:rPr>
          <w:rFonts w:hint="eastAsia"/>
          <w:szCs w:val="21"/>
        </w:rPr>
        <w:t>11</w:t>
      </w:r>
      <w:r w:rsidRPr="00B172FE">
        <w:rPr>
          <w:rFonts w:hAnsi="宋体" w:hint="eastAsia"/>
          <w:szCs w:val="21"/>
        </w:rPr>
        <w:t>，</w:t>
      </w:r>
      <w:r w:rsidRPr="00B172FE">
        <w:rPr>
          <w:rFonts w:hint="eastAsia"/>
          <w:szCs w:val="21"/>
        </w:rPr>
        <w:t>14</w:t>
      </w:r>
      <w:r w:rsidRPr="00B172FE">
        <w:rPr>
          <w:rFonts w:hAnsi="宋体" w:hint="eastAsia"/>
          <w:szCs w:val="21"/>
        </w:rPr>
        <w:t>，</w:t>
      </w:r>
      <w:r w:rsidRPr="00B172FE">
        <w:rPr>
          <w:rFonts w:hint="eastAsia"/>
          <w:szCs w:val="21"/>
        </w:rPr>
        <w:t>(    )</w:t>
      </w:r>
      <w:r w:rsidRPr="00B172FE">
        <w:rPr>
          <w:rFonts w:hAnsi="宋体" w:hint="eastAsia"/>
          <w:szCs w:val="21"/>
        </w:rPr>
        <w:t>，</w:t>
      </w:r>
      <w:r w:rsidRPr="00B172FE">
        <w:rPr>
          <w:rFonts w:hint="eastAsia"/>
          <w:szCs w:val="21"/>
        </w:rPr>
        <w:t>34</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18</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21</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24</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27</w:t>
      </w:r>
    </w:p>
    <w:p w:rsidR="001A7BBF" w:rsidRPr="00B172FE" w:rsidRDefault="001A7BBF" w:rsidP="001A7BBF">
      <w:pPr>
        <w:spacing w:line="360" w:lineRule="auto"/>
        <w:ind w:firstLineChars="200" w:firstLine="420"/>
        <w:rPr>
          <w:szCs w:val="21"/>
        </w:rPr>
      </w:pPr>
      <w:r w:rsidRPr="00B172FE">
        <w:rPr>
          <w:rFonts w:hint="eastAsia"/>
          <w:szCs w:val="21"/>
        </w:rPr>
        <w:t>45</w:t>
      </w:r>
      <w:r>
        <w:rPr>
          <w:rFonts w:hint="eastAsia"/>
          <w:szCs w:val="21"/>
        </w:rPr>
        <w:t>.</w:t>
      </w:r>
      <w:r w:rsidRPr="00B172FE">
        <w:rPr>
          <w:rFonts w:hint="eastAsia"/>
          <w:szCs w:val="21"/>
        </w:rPr>
        <w:t>1</w:t>
      </w:r>
      <w:r w:rsidRPr="00B172FE">
        <w:rPr>
          <w:rFonts w:hAnsi="宋体" w:hint="eastAsia"/>
          <w:szCs w:val="21"/>
        </w:rPr>
        <w:t>，</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B172FE">
        <w:rPr>
          <w:rFonts w:hAnsi="宋体" w:hint="eastAsia"/>
          <w:szCs w:val="21"/>
        </w:rPr>
        <w:t>，</w:t>
      </w:r>
      <m:oMath>
        <m:f>
          <m:fPr>
            <m:ctrlPr>
              <w:rPr>
                <w:rFonts w:ascii="Cambria Math" w:hAnsi="Cambria Math"/>
              </w:rPr>
            </m:ctrlPr>
          </m:fPr>
          <m:num>
            <m:r>
              <m:rPr>
                <m:sty m:val="p"/>
              </m:rPr>
              <w:rPr>
                <w:rFonts w:ascii="Cambria Math" w:hAnsi="Cambria Math"/>
              </w:rPr>
              <m:t>6</m:t>
            </m:r>
          </m:num>
          <m:den>
            <m:r>
              <m:rPr>
                <m:sty m:val="p"/>
              </m:rPr>
              <w:rPr>
                <w:rFonts w:ascii="Cambria Math" w:hAnsi="Cambria Math"/>
              </w:rPr>
              <m:t>11</m:t>
            </m:r>
          </m:den>
        </m:f>
      </m:oMath>
      <w:r w:rsidRPr="00B172FE">
        <w:rPr>
          <w:rFonts w:hAnsi="宋体" w:hint="eastAsia"/>
          <w:szCs w:val="21"/>
        </w:rPr>
        <w:t>，</w:t>
      </w:r>
      <m:oMath>
        <m:f>
          <m:fPr>
            <m:ctrlPr>
              <w:rPr>
                <w:rFonts w:ascii="Cambria Math" w:hAnsi="Cambria Math"/>
              </w:rPr>
            </m:ctrlPr>
          </m:fPr>
          <m:num>
            <m:r>
              <m:rPr>
                <m:sty m:val="p"/>
              </m:rPr>
              <w:rPr>
                <w:rFonts w:ascii="Cambria Math" w:hAnsi="Cambria Math"/>
              </w:rPr>
              <m:t>17</m:t>
            </m:r>
          </m:num>
          <m:den>
            <m:r>
              <m:rPr>
                <m:sty m:val="p"/>
              </m:rPr>
              <w:rPr>
                <w:rFonts w:ascii="Cambria Math" w:hAnsi="Cambria Math"/>
              </w:rPr>
              <m:t>29</m:t>
            </m:r>
          </m:den>
        </m:f>
      </m:oMath>
      <w:r w:rsidRPr="00B172FE">
        <w:rPr>
          <w:rFonts w:hAnsi="宋体" w:hint="eastAsia"/>
          <w:szCs w:val="21"/>
        </w:rPr>
        <w:t>，</w:t>
      </w:r>
      <m:oMath>
        <m:f>
          <m:fPr>
            <m:ctrlPr>
              <w:rPr>
                <w:rFonts w:ascii="Cambria Math" w:hAnsi="Cambria Math"/>
              </w:rPr>
            </m:ctrlPr>
          </m:fPr>
          <m:num>
            <m:r>
              <m:rPr>
                <m:sty m:val="p"/>
              </m:rPr>
              <w:rPr>
                <w:rFonts w:ascii="Cambria Math" w:hAnsi="Cambria Math"/>
              </w:rPr>
              <m:t>23</m:t>
            </m:r>
          </m:num>
          <m:den>
            <m:r>
              <m:rPr>
                <m:sty m:val="p"/>
              </m:rPr>
              <w:rPr>
                <w:rFonts w:ascii="Cambria Math" w:hAnsi="Cambria Math"/>
              </w:rPr>
              <m:t>38</m:t>
            </m:r>
          </m:den>
        </m:f>
      </m:oMath>
      <w:r w:rsidRPr="00B172FE">
        <w:rPr>
          <w:rFonts w:hAnsi="宋体" w:hint="eastAsia"/>
          <w:szCs w:val="21"/>
        </w:rPr>
        <w:t>，</w:t>
      </w:r>
      <w:r w:rsidRPr="00B172FE">
        <w:rPr>
          <w:rFonts w:hint="eastAsia"/>
          <w:szCs w:val="21"/>
        </w:rPr>
        <w:t>(    )</w:t>
      </w:r>
      <w:r w:rsidR="00124025" w:rsidRPr="00B172FE">
        <w:rPr>
          <w:szCs w:val="21"/>
        </w:rPr>
        <w:fldChar w:fldCharType="begin"/>
      </w:r>
      <w:r w:rsidRPr="00B172FE">
        <w:rPr>
          <w:szCs w:val="21"/>
        </w:rPr>
        <w:instrText xml:space="preserve"> QUOTE </w:instrText>
      </w:r>
      <w:r>
        <w:rPr>
          <w:noProof/>
          <w:position w:val="-23"/>
          <w:szCs w:val="21"/>
        </w:rPr>
        <w:drawing>
          <wp:inline distT="0" distB="0" distL="0" distR="0">
            <wp:extent cx="1459230" cy="404495"/>
            <wp:effectExtent l="19050" t="0" r="0" b="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459230" cy="404495"/>
                    </a:xfrm>
                    <a:prstGeom prst="rect">
                      <a:avLst/>
                    </a:prstGeom>
                    <a:noFill/>
                    <a:ln w="9525">
                      <a:noFill/>
                      <a:miter lim="800000"/>
                      <a:headEnd/>
                      <a:tailEnd/>
                    </a:ln>
                  </pic:spPr>
                </pic:pic>
              </a:graphicData>
            </a:graphic>
          </wp:inline>
        </w:drawing>
      </w:r>
      <w:r w:rsidRPr="00B172FE">
        <w:rPr>
          <w:szCs w:val="21"/>
        </w:rPr>
        <w:instrText xml:space="preserve">  \* MERGEFORMAT </w:instrText>
      </w:r>
      <w:r w:rsidR="00124025" w:rsidRPr="00B172FE">
        <w:rPr>
          <w:szCs w:val="21"/>
        </w:rPr>
        <w:fldChar w:fldCharType="end"/>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00124025" w:rsidRPr="00B172FE">
        <w:rPr>
          <w:szCs w:val="21"/>
        </w:rPr>
        <w:fldChar w:fldCharType="begin"/>
      </w:r>
      <w:r w:rsidRPr="00B172FE">
        <w:rPr>
          <w:szCs w:val="21"/>
        </w:rPr>
        <w:instrText xml:space="preserve"> QUOTE </w:instrText>
      </w:r>
      <w:r>
        <w:rPr>
          <w:noProof/>
          <w:position w:val="-23"/>
          <w:szCs w:val="21"/>
        </w:rPr>
        <w:drawing>
          <wp:inline distT="0" distB="0" distL="0" distR="0">
            <wp:extent cx="193675" cy="404495"/>
            <wp:effectExtent l="19050" t="0" r="0" b="0"/>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93675" cy="404495"/>
                    </a:xfrm>
                    <a:prstGeom prst="rect">
                      <a:avLst/>
                    </a:prstGeom>
                    <a:noFill/>
                    <a:ln w="9525">
                      <a:noFill/>
                      <a:miter lim="800000"/>
                      <a:headEnd/>
                      <a:tailEnd/>
                    </a:ln>
                  </pic:spPr>
                </pic:pic>
              </a:graphicData>
            </a:graphic>
          </wp:inline>
        </w:drawing>
      </w:r>
      <w:r w:rsidRPr="00B172FE">
        <w:rPr>
          <w:szCs w:val="21"/>
        </w:rPr>
        <w:instrText xml:space="preserve">  \* MERGEFORMAT </w:instrText>
      </w:r>
      <w:r w:rsidR="00124025" w:rsidRPr="00B172FE">
        <w:rPr>
          <w:szCs w:val="21"/>
        </w:rPr>
        <w:fldChar w:fldCharType="separate"/>
      </w:r>
      <w:r>
        <w:rPr>
          <w:noProof/>
          <w:position w:val="-23"/>
          <w:szCs w:val="21"/>
        </w:rPr>
        <w:drawing>
          <wp:inline distT="0" distB="0" distL="0" distR="0">
            <wp:extent cx="193675" cy="404495"/>
            <wp:effectExtent l="1905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93675" cy="404495"/>
                    </a:xfrm>
                    <a:prstGeom prst="rect">
                      <a:avLst/>
                    </a:prstGeom>
                    <a:noFill/>
                    <a:ln w="9525">
                      <a:noFill/>
                      <a:miter lim="800000"/>
                      <a:headEnd/>
                      <a:tailEnd/>
                    </a:ln>
                  </pic:spPr>
                </pic:pic>
              </a:graphicData>
            </a:graphic>
          </wp:inline>
        </w:drawing>
      </w:r>
      <w:r w:rsidR="00124025" w:rsidRPr="00B172FE">
        <w:rPr>
          <w:szCs w:val="21"/>
        </w:rPr>
        <w:fldChar w:fldCharType="end"/>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00124025" w:rsidRPr="00B172FE">
        <w:rPr>
          <w:szCs w:val="21"/>
        </w:rPr>
        <w:fldChar w:fldCharType="begin"/>
      </w:r>
      <w:r w:rsidRPr="00B172FE">
        <w:rPr>
          <w:szCs w:val="21"/>
        </w:rPr>
        <w:instrText xml:space="preserve"> QUOTE </w:instrText>
      </w:r>
      <w:r>
        <w:rPr>
          <w:noProof/>
          <w:position w:val="-23"/>
          <w:szCs w:val="21"/>
        </w:rPr>
        <w:drawing>
          <wp:inline distT="0" distB="0" distL="0" distR="0">
            <wp:extent cx="193675" cy="404495"/>
            <wp:effectExtent l="19050" t="0" r="0" b="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93675" cy="404495"/>
                    </a:xfrm>
                    <a:prstGeom prst="rect">
                      <a:avLst/>
                    </a:prstGeom>
                    <a:noFill/>
                    <a:ln w="9525">
                      <a:noFill/>
                      <a:miter lim="800000"/>
                      <a:headEnd/>
                      <a:tailEnd/>
                    </a:ln>
                  </pic:spPr>
                </pic:pic>
              </a:graphicData>
            </a:graphic>
          </wp:inline>
        </w:drawing>
      </w:r>
      <w:r w:rsidRPr="00B172FE">
        <w:rPr>
          <w:szCs w:val="21"/>
        </w:rPr>
        <w:instrText xml:space="preserve">  \* MERGEFORMAT </w:instrText>
      </w:r>
      <w:r w:rsidR="00124025" w:rsidRPr="00B172FE">
        <w:rPr>
          <w:szCs w:val="21"/>
        </w:rPr>
        <w:fldChar w:fldCharType="separate"/>
      </w:r>
      <w:r>
        <w:rPr>
          <w:noProof/>
          <w:position w:val="-23"/>
          <w:szCs w:val="21"/>
        </w:rPr>
        <w:drawing>
          <wp:inline distT="0" distB="0" distL="0" distR="0">
            <wp:extent cx="193675" cy="404495"/>
            <wp:effectExtent l="19050" t="0" r="0" b="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93675" cy="404495"/>
                    </a:xfrm>
                    <a:prstGeom prst="rect">
                      <a:avLst/>
                    </a:prstGeom>
                    <a:noFill/>
                    <a:ln w="9525">
                      <a:noFill/>
                      <a:miter lim="800000"/>
                      <a:headEnd/>
                      <a:tailEnd/>
                    </a:ln>
                  </pic:spPr>
                </pic:pic>
              </a:graphicData>
            </a:graphic>
          </wp:inline>
        </w:drawing>
      </w:r>
      <w:r w:rsidR="00124025" w:rsidRPr="00B172FE">
        <w:rPr>
          <w:szCs w:val="21"/>
        </w:rPr>
        <w:fldChar w:fldCharType="end"/>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00124025" w:rsidRPr="00B172FE">
        <w:rPr>
          <w:szCs w:val="21"/>
        </w:rPr>
        <w:fldChar w:fldCharType="begin"/>
      </w:r>
      <w:r w:rsidRPr="00B172FE">
        <w:rPr>
          <w:szCs w:val="21"/>
        </w:rPr>
        <w:instrText xml:space="preserve"> QUOTE </w:instrText>
      </w:r>
      <w:r>
        <w:rPr>
          <w:noProof/>
          <w:position w:val="-23"/>
          <w:szCs w:val="21"/>
        </w:rPr>
        <w:drawing>
          <wp:inline distT="0" distB="0" distL="0" distR="0">
            <wp:extent cx="158115" cy="404495"/>
            <wp:effectExtent l="19050" t="0" r="0" b="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158115" cy="404495"/>
                    </a:xfrm>
                    <a:prstGeom prst="rect">
                      <a:avLst/>
                    </a:prstGeom>
                    <a:noFill/>
                    <a:ln w="9525">
                      <a:noFill/>
                      <a:miter lim="800000"/>
                      <a:headEnd/>
                      <a:tailEnd/>
                    </a:ln>
                  </pic:spPr>
                </pic:pic>
              </a:graphicData>
            </a:graphic>
          </wp:inline>
        </w:drawing>
      </w:r>
      <w:r w:rsidRPr="00B172FE">
        <w:rPr>
          <w:szCs w:val="21"/>
        </w:rPr>
        <w:instrText xml:space="preserve">  \* MERGEFORMAT </w:instrText>
      </w:r>
      <w:r w:rsidR="00124025" w:rsidRPr="00B172FE">
        <w:rPr>
          <w:szCs w:val="21"/>
        </w:rPr>
        <w:fldChar w:fldCharType="separate"/>
      </w:r>
      <w:r>
        <w:rPr>
          <w:noProof/>
          <w:position w:val="-23"/>
          <w:szCs w:val="21"/>
        </w:rPr>
        <w:drawing>
          <wp:inline distT="0" distB="0" distL="0" distR="0">
            <wp:extent cx="200025" cy="400050"/>
            <wp:effectExtent l="0" t="0" r="9525" b="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202248" cy="404495"/>
                    </a:xfrm>
                    <a:prstGeom prst="rect">
                      <a:avLst/>
                    </a:prstGeom>
                    <a:noFill/>
                    <a:ln w="9525">
                      <a:noFill/>
                      <a:miter lim="800000"/>
                      <a:headEnd/>
                      <a:tailEnd/>
                    </a:ln>
                  </pic:spPr>
                </pic:pic>
              </a:graphicData>
            </a:graphic>
          </wp:inline>
        </w:drawing>
      </w:r>
      <w:r w:rsidR="00124025" w:rsidRPr="00B172FE">
        <w:rPr>
          <w:szCs w:val="21"/>
        </w:rPr>
        <w:fldChar w:fldCharType="end"/>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00124025" w:rsidRPr="00B172FE">
        <w:rPr>
          <w:szCs w:val="21"/>
        </w:rPr>
        <w:fldChar w:fldCharType="begin"/>
      </w:r>
      <w:r w:rsidRPr="00B172FE">
        <w:rPr>
          <w:szCs w:val="21"/>
        </w:rPr>
        <w:instrText xml:space="preserve"> QUOTE </w:instrText>
      </w:r>
      <w:r>
        <w:rPr>
          <w:noProof/>
          <w:position w:val="-23"/>
          <w:szCs w:val="21"/>
        </w:rPr>
        <w:drawing>
          <wp:inline distT="0" distB="0" distL="0" distR="0">
            <wp:extent cx="158115" cy="404495"/>
            <wp:effectExtent l="0" t="0" r="0" b="0"/>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158115" cy="404495"/>
                    </a:xfrm>
                    <a:prstGeom prst="rect">
                      <a:avLst/>
                    </a:prstGeom>
                    <a:noFill/>
                    <a:ln w="9525">
                      <a:noFill/>
                      <a:miter lim="800000"/>
                      <a:headEnd/>
                      <a:tailEnd/>
                    </a:ln>
                  </pic:spPr>
                </pic:pic>
              </a:graphicData>
            </a:graphic>
          </wp:inline>
        </w:drawing>
      </w:r>
      <w:r w:rsidRPr="00B172FE">
        <w:rPr>
          <w:szCs w:val="21"/>
        </w:rPr>
        <w:instrText xml:space="preserve">  \* MERGEFORMAT </w:instrText>
      </w:r>
      <w:r w:rsidR="00124025" w:rsidRPr="00B172FE">
        <w:rPr>
          <w:szCs w:val="21"/>
        </w:rPr>
        <w:fldChar w:fldCharType="separate"/>
      </w:r>
      <w:r>
        <w:rPr>
          <w:noProof/>
          <w:position w:val="-23"/>
          <w:szCs w:val="21"/>
        </w:rPr>
        <w:drawing>
          <wp:inline distT="0" distB="0" distL="0" distR="0">
            <wp:extent cx="209550" cy="400050"/>
            <wp:effectExtent l="0" t="0" r="0" b="0"/>
            <wp:docPr id="1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211878" cy="404495"/>
                    </a:xfrm>
                    <a:prstGeom prst="rect">
                      <a:avLst/>
                    </a:prstGeom>
                    <a:noFill/>
                    <a:ln w="9525">
                      <a:noFill/>
                      <a:miter lim="800000"/>
                      <a:headEnd/>
                      <a:tailEnd/>
                    </a:ln>
                  </pic:spPr>
                </pic:pic>
              </a:graphicData>
            </a:graphic>
          </wp:inline>
        </w:drawing>
      </w:r>
      <w:r w:rsidR="00124025" w:rsidRPr="00B172FE">
        <w:rPr>
          <w:szCs w:val="21"/>
        </w:rPr>
        <w:fldChar w:fldCharType="end"/>
      </w:r>
    </w:p>
    <w:p w:rsidR="001A7BBF" w:rsidRPr="00EF6A9C" w:rsidRDefault="00EF6A9C" w:rsidP="00EF6A9C">
      <w:pPr>
        <w:spacing w:line="360" w:lineRule="auto"/>
        <w:ind w:firstLineChars="200" w:firstLine="422"/>
        <w:rPr>
          <w:b/>
          <w:szCs w:val="21"/>
        </w:rPr>
      </w:pPr>
      <w:r w:rsidRPr="00EF6A9C">
        <w:rPr>
          <w:rFonts w:hAnsi="宋体" w:hint="eastAsia"/>
          <w:b/>
          <w:szCs w:val="21"/>
        </w:rPr>
        <w:t>二、数学运算</w:t>
      </w:r>
    </w:p>
    <w:p w:rsidR="001A7BBF" w:rsidRPr="00B172FE" w:rsidRDefault="001A7BBF" w:rsidP="001A7BBF">
      <w:pPr>
        <w:spacing w:line="360" w:lineRule="auto"/>
        <w:ind w:firstLineChars="200" w:firstLine="420"/>
        <w:rPr>
          <w:szCs w:val="21"/>
        </w:rPr>
      </w:pPr>
      <w:r w:rsidRPr="00B172FE">
        <w:rPr>
          <w:rFonts w:hint="eastAsia"/>
          <w:szCs w:val="21"/>
        </w:rPr>
        <w:t>46</w:t>
      </w:r>
      <w:r>
        <w:rPr>
          <w:rFonts w:hint="eastAsia"/>
          <w:szCs w:val="21"/>
        </w:rPr>
        <w:t>.</w:t>
      </w:r>
      <w:r w:rsidRPr="00B172FE">
        <w:rPr>
          <w:rFonts w:hAnsi="宋体" w:hint="eastAsia"/>
          <w:szCs w:val="21"/>
        </w:rPr>
        <w:t>某单位订阅了</w:t>
      </w:r>
      <w:r w:rsidRPr="00B172FE">
        <w:rPr>
          <w:rFonts w:hint="eastAsia"/>
          <w:szCs w:val="21"/>
        </w:rPr>
        <w:t>30</w:t>
      </w:r>
      <w:r w:rsidRPr="00B172FE">
        <w:rPr>
          <w:rFonts w:hAnsi="宋体" w:hint="eastAsia"/>
          <w:szCs w:val="21"/>
        </w:rPr>
        <w:t>份学习材料发放给</w:t>
      </w:r>
      <w:r w:rsidRPr="00B172FE">
        <w:rPr>
          <w:rFonts w:hint="eastAsia"/>
          <w:szCs w:val="21"/>
        </w:rPr>
        <w:t>3</w:t>
      </w:r>
      <w:r w:rsidRPr="00B172FE">
        <w:rPr>
          <w:rFonts w:hAnsi="宋体" w:hint="eastAsia"/>
          <w:szCs w:val="21"/>
        </w:rPr>
        <w:t>个部门，每个部门至少发放</w:t>
      </w:r>
      <w:r w:rsidRPr="00B172FE">
        <w:rPr>
          <w:rFonts w:hint="eastAsia"/>
          <w:szCs w:val="21"/>
        </w:rPr>
        <w:t>9</w:t>
      </w:r>
      <w:r w:rsidRPr="00B172FE">
        <w:rPr>
          <w:rFonts w:hAnsi="宋体" w:hint="eastAsia"/>
          <w:szCs w:val="21"/>
        </w:rPr>
        <w:t>份材料。问一共有多少种不同的发放方法？</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12</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10</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9</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7</w:t>
      </w:r>
    </w:p>
    <w:p w:rsidR="001A7BBF" w:rsidRPr="00B172FE" w:rsidRDefault="001A7BBF" w:rsidP="001A7BBF">
      <w:pPr>
        <w:spacing w:line="360" w:lineRule="auto"/>
        <w:ind w:firstLineChars="200" w:firstLine="420"/>
        <w:rPr>
          <w:szCs w:val="21"/>
        </w:rPr>
      </w:pPr>
      <w:r w:rsidRPr="00B172FE">
        <w:rPr>
          <w:rFonts w:hint="eastAsia"/>
          <w:szCs w:val="21"/>
        </w:rPr>
        <w:t>47</w:t>
      </w:r>
      <w:r>
        <w:rPr>
          <w:rFonts w:hint="eastAsia"/>
          <w:szCs w:val="21"/>
        </w:rPr>
        <w:t>.</w:t>
      </w:r>
      <w:r w:rsidRPr="00B172FE">
        <w:rPr>
          <w:rFonts w:hAnsi="宋体" w:hint="eastAsia"/>
          <w:szCs w:val="21"/>
        </w:rPr>
        <w:t>某城市居民用水价格为：每户每月不超过</w:t>
      </w:r>
      <w:r w:rsidRPr="00B172FE">
        <w:rPr>
          <w:rFonts w:hint="eastAsia"/>
          <w:szCs w:val="21"/>
        </w:rPr>
        <w:t>5</w:t>
      </w:r>
      <w:r w:rsidRPr="00B172FE">
        <w:rPr>
          <w:rFonts w:hAnsi="宋体" w:hint="eastAsia"/>
          <w:szCs w:val="21"/>
        </w:rPr>
        <w:t>吨的部分按</w:t>
      </w:r>
      <w:r w:rsidRPr="00B172FE">
        <w:rPr>
          <w:rFonts w:hint="eastAsia"/>
          <w:szCs w:val="21"/>
        </w:rPr>
        <w:t>4</w:t>
      </w:r>
      <w:r w:rsidRPr="00B172FE">
        <w:rPr>
          <w:rFonts w:hAnsi="宋体" w:hint="eastAsia"/>
          <w:szCs w:val="21"/>
        </w:rPr>
        <w:t>元</w:t>
      </w:r>
      <w:r w:rsidRPr="00B172FE">
        <w:rPr>
          <w:rFonts w:hint="eastAsia"/>
          <w:szCs w:val="21"/>
        </w:rPr>
        <w:t>/</w:t>
      </w:r>
      <w:r w:rsidRPr="00B172FE">
        <w:rPr>
          <w:rFonts w:hAnsi="宋体" w:hint="eastAsia"/>
          <w:szCs w:val="21"/>
        </w:rPr>
        <w:t>吨收取；超过</w:t>
      </w:r>
      <w:r w:rsidRPr="00B172FE">
        <w:rPr>
          <w:rFonts w:hint="eastAsia"/>
          <w:szCs w:val="21"/>
        </w:rPr>
        <w:t>5</w:t>
      </w:r>
      <w:r w:rsidRPr="00B172FE">
        <w:rPr>
          <w:rFonts w:hAnsi="宋体" w:hint="eastAsia"/>
          <w:szCs w:val="21"/>
        </w:rPr>
        <w:t>吨不超过</w:t>
      </w:r>
      <w:r w:rsidRPr="00B172FE">
        <w:rPr>
          <w:rFonts w:hint="eastAsia"/>
          <w:szCs w:val="21"/>
        </w:rPr>
        <w:t>10</w:t>
      </w:r>
      <w:r w:rsidRPr="00B172FE">
        <w:rPr>
          <w:rFonts w:hAnsi="宋体" w:hint="eastAsia"/>
          <w:szCs w:val="21"/>
        </w:rPr>
        <w:t>吨的部分按</w:t>
      </w:r>
      <w:r w:rsidRPr="00B172FE">
        <w:rPr>
          <w:rFonts w:hint="eastAsia"/>
          <w:szCs w:val="21"/>
        </w:rPr>
        <w:t>6</w:t>
      </w:r>
      <w:r w:rsidRPr="00B172FE">
        <w:rPr>
          <w:rFonts w:hAnsi="宋体" w:hint="eastAsia"/>
          <w:szCs w:val="21"/>
        </w:rPr>
        <w:t>元</w:t>
      </w:r>
      <w:r w:rsidRPr="00B172FE">
        <w:rPr>
          <w:rFonts w:hint="eastAsia"/>
          <w:szCs w:val="21"/>
        </w:rPr>
        <w:t>/</w:t>
      </w:r>
      <w:r w:rsidRPr="00B172FE">
        <w:rPr>
          <w:rFonts w:hAnsi="宋体" w:hint="eastAsia"/>
          <w:szCs w:val="21"/>
        </w:rPr>
        <w:t>吨收取；超过</w:t>
      </w:r>
      <w:r w:rsidRPr="00B172FE">
        <w:rPr>
          <w:rFonts w:hint="eastAsia"/>
          <w:szCs w:val="21"/>
        </w:rPr>
        <w:t>10</w:t>
      </w:r>
      <w:r w:rsidRPr="00B172FE">
        <w:rPr>
          <w:rFonts w:hAnsi="宋体" w:hint="eastAsia"/>
          <w:szCs w:val="21"/>
        </w:rPr>
        <w:t>吨的部分按</w:t>
      </w:r>
      <w:r w:rsidRPr="00B172FE">
        <w:rPr>
          <w:rFonts w:hint="eastAsia"/>
          <w:szCs w:val="21"/>
        </w:rPr>
        <w:t>8</w:t>
      </w:r>
      <w:r w:rsidRPr="00B172FE">
        <w:rPr>
          <w:rFonts w:hAnsi="宋体" w:hint="eastAsia"/>
          <w:szCs w:val="21"/>
        </w:rPr>
        <w:t>元</w:t>
      </w:r>
      <w:r w:rsidRPr="00B172FE">
        <w:rPr>
          <w:rFonts w:hint="eastAsia"/>
          <w:szCs w:val="21"/>
        </w:rPr>
        <w:t>/</w:t>
      </w:r>
      <w:r w:rsidRPr="00B172FE">
        <w:rPr>
          <w:rFonts w:hAnsi="宋体" w:hint="eastAsia"/>
          <w:szCs w:val="21"/>
        </w:rPr>
        <w:t>吨收取。某户居民两个月共交水费</w:t>
      </w:r>
      <w:r w:rsidRPr="00B172FE">
        <w:rPr>
          <w:rFonts w:hint="eastAsia"/>
          <w:szCs w:val="21"/>
        </w:rPr>
        <w:t>108</w:t>
      </w:r>
      <w:r w:rsidRPr="00B172FE">
        <w:rPr>
          <w:rFonts w:hAnsi="宋体" w:hint="eastAsia"/>
          <w:szCs w:val="21"/>
        </w:rPr>
        <w:t>元，则该户居民这两个月用水总量最多为多少吨？</w:t>
      </w:r>
    </w:p>
    <w:p w:rsidR="001A7BBF" w:rsidRPr="00B172FE" w:rsidRDefault="001A7BBF" w:rsidP="001A7BBF">
      <w:pPr>
        <w:spacing w:line="360" w:lineRule="auto"/>
        <w:ind w:firstLineChars="200" w:firstLine="420"/>
        <w:rPr>
          <w:szCs w:val="21"/>
        </w:rPr>
      </w:pPr>
      <w:r w:rsidRPr="00B172FE">
        <w:rPr>
          <w:rFonts w:hint="eastAsia"/>
          <w:szCs w:val="21"/>
        </w:rPr>
        <w:lastRenderedPageBreak/>
        <w:t>A</w:t>
      </w:r>
      <w:r>
        <w:rPr>
          <w:rFonts w:hint="eastAsia"/>
          <w:szCs w:val="21"/>
        </w:rPr>
        <w:t>.</w:t>
      </w:r>
      <w:r w:rsidRPr="00B172FE">
        <w:rPr>
          <w:rFonts w:hint="eastAsia"/>
          <w:szCs w:val="21"/>
        </w:rPr>
        <w:t>17</w:t>
      </w:r>
      <w:r>
        <w:rPr>
          <w:rFonts w:hint="eastAsia"/>
          <w:szCs w:val="21"/>
        </w:rPr>
        <w:t>.</w:t>
      </w:r>
      <w:r w:rsidRPr="00B172FE">
        <w:rPr>
          <w:rFonts w:hint="eastAsia"/>
          <w:szCs w:val="21"/>
        </w:rPr>
        <w:t>25</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21</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21</w:t>
      </w:r>
      <w:r>
        <w:rPr>
          <w:rFonts w:hint="eastAsia"/>
          <w:szCs w:val="21"/>
        </w:rPr>
        <w:t>.</w:t>
      </w:r>
      <w:r w:rsidRPr="00B172FE">
        <w:rPr>
          <w:rFonts w:hint="eastAsia"/>
          <w:szCs w:val="21"/>
        </w:rPr>
        <w:t>33</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24</w:t>
      </w:r>
    </w:p>
    <w:p w:rsidR="001A7BBF" w:rsidRPr="00B172FE" w:rsidRDefault="001A7BBF" w:rsidP="001A7BBF">
      <w:pPr>
        <w:spacing w:line="360" w:lineRule="auto"/>
        <w:ind w:firstLineChars="200" w:firstLine="420"/>
        <w:rPr>
          <w:szCs w:val="21"/>
        </w:rPr>
      </w:pPr>
      <w:r w:rsidRPr="00B172FE">
        <w:rPr>
          <w:rFonts w:hint="eastAsia"/>
          <w:szCs w:val="21"/>
        </w:rPr>
        <w:t>48</w:t>
      </w:r>
      <w:r>
        <w:rPr>
          <w:rFonts w:hint="eastAsia"/>
          <w:szCs w:val="21"/>
        </w:rPr>
        <w:t>.</w:t>
      </w:r>
      <w:r w:rsidRPr="00B172FE">
        <w:rPr>
          <w:rFonts w:hAnsi="宋体" w:hint="eastAsia"/>
          <w:szCs w:val="21"/>
        </w:rPr>
        <w:t>一公司销售部有</w:t>
      </w:r>
      <w:r w:rsidRPr="00B172FE">
        <w:rPr>
          <w:rFonts w:hint="eastAsia"/>
          <w:szCs w:val="21"/>
        </w:rPr>
        <w:t>4</w:t>
      </w:r>
      <w:r w:rsidRPr="00B172FE">
        <w:rPr>
          <w:rFonts w:hAnsi="宋体" w:hint="eastAsia"/>
          <w:szCs w:val="21"/>
        </w:rPr>
        <w:t>名区域销售经理，每人负责的区域数相同，每个区域都正好有两名销售经理负责，而任意两名销售经理负责的区域只有一个相同。问这</w:t>
      </w:r>
      <w:r w:rsidRPr="00B172FE">
        <w:rPr>
          <w:rFonts w:hint="eastAsia"/>
          <w:szCs w:val="21"/>
        </w:rPr>
        <w:t>4</w:t>
      </w:r>
      <w:r w:rsidRPr="00B172FE">
        <w:rPr>
          <w:rFonts w:hAnsi="宋体" w:hint="eastAsia"/>
          <w:szCs w:val="21"/>
        </w:rPr>
        <w:t>名销售经理总共负责多少个区域的业务？</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4</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6</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8</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12</w:t>
      </w:r>
    </w:p>
    <w:p w:rsidR="001A7BBF" w:rsidRPr="00B172FE" w:rsidRDefault="001A7BBF" w:rsidP="001A7BBF">
      <w:pPr>
        <w:spacing w:line="360" w:lineRule="auto"/>
        <w:ind w:firstLineChars="200" w:firstLine="420"/>
        <w:rPr>
          <w:szCs w:val="21"/>
        </w:rPr>
      </w:pPr>
      <w:r w:rsidRPr="00B172FE">
        <w:rPr>
          <w:rFonts w:hint="eastAsia"/>
          <w:szCs w:val="21"/>
        </w:rPr>
        <w:t>49</w:t>
      </w:r>
      <w:r>
        <w:rPr>
          <w:rFonts w:hint="eastAsia"/>
          <w:szCs w:val="21"/>
        </w:rPr>
        <w:t>.</w:t>
      </w:r>
      <w:r w:rsidRPr="00B172FE">
        <w:rPr>
          <w:rFonts w:hAnsi="宋体" w:hint="eastAsia"/>
          <w:szCs w:val="21"/>
        </w:rPr>
        <w:t>某地劳动部门租用甲、乙两个教室开展农村实用人才计划。两教室均有</w:t>
      </w:r>
      <w:r w:rsidRPr="00B172FE">
        <w:rPr>
          <w:rFonts w:hint="eastAsia"/>
          <w:szCs w:val="21"/>
        </w:rPr>
        <w:t>5</w:t>
      </w:r>
      <w:r w:rsidRPr="00B172FE">
        <w:rPr>
          <w:rFonts w:hAnsi="宋体" w:hint="eastAsia"/>
          <w:szCs w:val="21"/>
        </w:rPr>
        <w:t>排座位，甲教室每排可坐</w:t>
      </w:r>
      <w:r w:rsidRPr="00B172FE">
        <w:rPr>
          <w:rFonts w:hint="eastAsia"/>
          <w:szCs w:val="21"/>
        </w:rPr>
        <w:t>10</w:t>
      </w:r>
      <w:r w:rsidRPr="00B172FE">
        <w:rPr>
          <w:rFonts w:hAnsi="宋体" w:hint="eastAsia"/>
          <w:szCs w:val="21"/>
        </w:rPr>
        <w:t>人，乙教室每排可坐</w:t>
      </w:r>
      <w:r w:rsidRPr="00B172FE">
        <w:rPr>
          <w:rFonts w:hint="eastAsia"/>
          <w:szCs w:val="21"/>
        </w:rPr>
        <w:t>9</w:t>
      </w:r>
      <w:r w:rsidRPr="00B172FE">
        <w:rPr>
          <w:rFonts w:hAnsi="宋体" w:hint="eastAsia"/>
          <w:szCs w:val="21"/>
        </w:rPr>
        <w:t>人。两教室当月共举办该培训</w:t>
      </w:r>
      <w:r w:rsidRPr="00B172FE">
        <w:rPr>
          <w:rFonts w:hint="eastAsia"/>
          <w:szCs w:val="21"/>
        </w:rPr>
        <w:t>27</w:t>
      </w:r>
      <w:r w:rsidRPr="00B172FE">
        <w:rPr>
          <w:rFonts w:hAnsi="宋体" w:hint="eastAsia"/>
          <w:szCs w:val="21"/>
        </w:rPr>
        <w:t>次，每次培训均座无虚席，当月共培训</w:t>
      </w:r>
      <w:r w:rsidRPr="00B172FE">
        <w:rPr>
          <w:rFonts w:hint="eastAsia"/>
          <w:szCs w:val="21"/>
        </w:rPr>
        <w:t>1290</w:t>
      </w:r>
      <w:r w:rsidRPr="00B172FE">
        <w:rPr>
          <w:rFonts w:hAnsi="宋体" w:hint="eastAsia"/>
          <w:szCs w:val="21"/>
        </w:rPr>
        <w:t>人次。问甲教室当月共举办了多少次这项培训？</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8</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10</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12</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15</w:t>
      </w:r>
    </w:p>
    <w:p w:rsidR="001A7BBF" w:rsidRPr="00B172FE" w:rsidRDefault="001A7BBF" w:rsidP="001A7BBF">
      <w:pPr>
        <w:spacing w:line="360" w:lineRule="auto"/>
        <w:ind w:firstLineChars="200" w:firstLine="420"/>
        <w:rPr>
          <w:szCs w:val="21"/>
        </w:rPr>
      </w:pPr>
      <w:r w:rsidRPr="00B172FE">
        <w:rPr>
          <w:rFonts w:hint="eastAsia"/>
          <w:szCs w:val="21"/>
        </w:rPr>
        <w:t>50</w:t>
      </w:r>
      <w:r>
        <w:rPr>
          <w:rFonts w:hint="eastAsia"/>
          <w:szCs w:val="21"/>
        </w:rPr>
        <w:t>.</w:t>
      </w:r>
      <w:r w:rsidRPr="00B172FE">
        <w:rPr>
          <w:rFonts w:hAnsi="宋体" w:hint="eastAsia"/>
          <w:szCs w:val="21"/>
        </w:rPr>
        <w:t>某高校对一些学生进行问卷调查。在接受调查的学生中，准备参加注册会计师考试的有</w:t>
      </w:r>
      <w:r w:rsidRPr="00B172FE">
        <w:rPr>
          <w:rFonts w:hint="eastAsia"/>
          <w:szCs w:val="21"/>
        </w:rPr>
        <w:t>63</w:t>
      </w:r>
      <w:r w:rsidRPr="00B172FE">
        <w:rPr>
          <w:rFonts w:hAnsi="宋体" w:hint="eastAsia"/>
          <w:szCs w:val="21"/>
        </w:rPr>
        <w:t>人，准备参加英语六级考试的有</w:t>
      </w:r>
      <w:r w:rsidRPr="00B172FE">
        <w:rPr>
          <w:rFonts w:hint="eastAsia"/>
          <w:szCs w:val="21"/>
        </w:rPr>
        <w:t>89</w:t>
      </w:r>
      <w:r w:rsidRPr="00B172FE">
        <w:rPr>
          <w:rFonts w:hAnsi="宋体" w:hint="eastAsia"/>
          <w:szCs w:val="21"/>
        </w:rPr>
        <w:t>人，准备参加计算机考试的有</w:t>
      </w:r>
      <w:r w:rsidRPr="00B172FE">
        <w:rPr>
          <w:rFonts w:hint="eastAsia"/>
          <w:szCs w:val="21"/>
        </w:rPr>
        <w:t>47</w:t>
      </w:r>
      <w:r w:rsidRPr="00B172FE">
        <w:rPr>
          <w:rFonts w:hAnsi="宋体" w:hint="eastAsia"/>
          <w:szCs w:val="21"/>
        </w:rPr>
        <w:t>人，三种考试都准备参加的有</w:t>
      </w:r>
      <w:r w:rsidRPr="00B172FE">
        <w:rPr>
          <w:rFonts w:hint="eastAsia"/>
          <w:szCs w:val="21"/>
        </w:rPr>
        <w:t>24</w:t>
      </w:r>
      <w:r w:rsidRPr="00B172FE">
        <w:rPr>
          <w:rFonts w:hAnsi="宋体" w:hint="eastAsia"/>
          <w:szCs w:val="21"/>
        </w:rPr>
        <w:t>人，准备选择两种考试参加的有</w:t>
      </w:r>
      <w:r w:rsidRPr="00B172FE">
        <w:rPr>
          <w:rFonts w:hint="eastAsia"/>
          <w:szCs w:val="21"/>
        </w:rPr>
        <w:t>46</w:t>
      </w:r>
      <w:r w:rsidRPr="00B172FE">
        <w:rPr>
          <w:rFonts w:hAnsi="宋体" w:hint="eastAsia"/>
          <w:szCs w:val="21"/>
        </w:rPr>
        <w:t>人，不参加其中任何一种考试的有</w:t>
      </w:r>
      <w:r w:rsidRPr="00B172FE">
        <w:rPr>
          <w:rFonts w:hint="eastAsia"/>
          <w:szCs w:val="21"/>
        </w:rPr>
        <w:t>15</w:t>
      </w:r>
      <w:r w:rsidRPr="00B172FE">
        <w:rPr>
          <w:rFonts w:hAnsi="宋体" w:hint="eastAsia"/>
          <w:szCs w:val="21"/>
        </w:rPr>
        <w:t>人。问接受调查的学生共有多少人？</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120</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144</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177</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192</w:t>
      </w:r>
    </w:p>
    <w:p w:rsidR="001A7BBF" w:rsidRPr="00B172FE" w:rsidRDefault="001A7BBF" w:rsidP="001A7BBF">
      <w:pPr>
        <w:spacing w:line="360" w:lineRule="auto"/>
        <w:ind w:firstLineChars="200" w:firstLine="420"/>
        <w:rPr>
          <w:szCs w:val="21"/>
        </w:rPr>
      </w:pPr>
      <w:r w:rsidRPr="00B172FE">
        <w:rPr>
          <w:rFonts w:hint="eastAsia"/>
          <w:szCs w:val="21"/>
        </w:rPr>
        <w:t>51</w:t>
      </w:r>
      <w:r>
        <w:rPr>
          <w:rFonts w:hint="eastAsia"/>
          <w:szCs w:val="21"/>
        </w:rPr>
        <w:t>.</w:t>
      </w:r>
      <w:r w:rsidRPr="00B172FE">
        <w:rPr>
          <w:rFonts w:hAnsi="宋体" w:hint="eastAsia"/>
          <w:szCs w:val="21"/>
        </w:rPr>
        <w:t>一位长寿老人生于</w:t>
      </w:r>
      <w:r w:rsidRPr="00B172FE">
        <w:rPr>
          <w:rFonts w:hint="eastAsia"/>
          <w:szCs w:val="21"/>
        </w:rPr>
        <w:t>19</w:t>
      </w:r>
      <w:r w:rsidRPr="00B172FE">
        <w:rPr>
          <w:rFonts w:hAnsi="宋体" w:hint="eastAsia"/>
          <w:szCs w:val="21"/>
        </w:rPr>
        <w:t>世纪</w:t>
      </w:r>
      <w:r w:rsidRPr="00B172FE">
        <w:rPr>
          <w:rFonts w:hint="eastAsia"/>
          <w:szCs w:val="21"/>
        </w:rPr>
        <w:t>90</w:t>
      </w:r>
      <w:r w:rsidRPr="00B172FE">
        <w:rPr>
          <w:rFonts w:hAnsi="宋体" w:hint="eastAsia"/>
          <w:szCs w:val="21"/>
        </w:rPr>
        <w:t>年代，有一年他发现自己年龄的平方刚好等于当年的年份。问这位老人出生于哪一年？</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1892</w:t>
      </w:r>
      <w:r w:rsidRPr="00B172FE">
        <w:rPr>
          <w:rFonts w:hAnsi="宋体" w:hint="eastAsia"/>
          <w:szCs w:val="21"/>
        </w:rPr>
        <w:t>年</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1894</w:t>
      </w:r>
      <w:r w:rsidRPr="00B172FE">
        <w:rPr>
          <w:rFonts w:hAnsi="宋体" w:hint="eastAsia"/>
          <w:szCs w:val="21"/>
        </w:rPr>
        <w:t>年</w:t>
      </w:r>
    </w:p>
    <w:p w:rsidR="001A7BBF" w:rsidRPr="00B172FE" w:rsidRDefault="001A7BBF" w:rsidP="001A7BBF">
      <w:pPr>
        <w:spacing w:line="360" w:lineRule="auto"/>
        <w:ind w:firstLineChars="200" w:firstLine="420"/>
        <w:rPr>
          <w:szCs w:val="21"/>
        </w:rPr>
      </w:pPr>
      <w:r w:rsidRPr="00B172FE">
        <w:rPr>
          <w:rFonts w:hint="eastAsia"/>
          <w:szCs w:val="21"/>
        </w:rPr>
        <w:lastRenderedPageBreak/>
        <w:t>C</w:t>
      </w:r>
      <w:r>
        <w:rPr>
          <w:rFonts w:hint="eastAsia"/>
          <w:szCs w:val="21"/>
        </w:rPr>
        <w:t>.</w:t>
      </w:r>
      <w:r w:rsidRPr="00B172FE">
        <w:rPr>
          <w:rFonts w:hint="eastAsia"/>
          <w:szCs w:val="21"/>
        </w:rPr>
        <w:t>1896</w:t>
      </w:r>
      <w:r w:rsidRPr="00B172FE">
        <w:rPr>
          <w:rFonts w:hAnsi="宋体" w:hint="eastAsia"/>
          <w:szCs w:val="21"/>
        </w:rPr>
        <w:t>年</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1898</w:t>
      </w:r>
      <w:r w:rsidRPr="00B172FE">
        <w:rPr>
          <w:rFonts w:hAnsi="宋体" w:hint="eastAsia"/>
          <w:szCs w:val="21"/>
        </w:rPr>
        <w:t>年</w:t>
      </w:r>
    </w:p>
    <w:p w:rsidR="001A7BBF" w:rsidRPr="00B172FE" w:rsidRDefault="001A7BBF" w:rsidP="001A7BBF">
      <w:pPr>
        <w:spacing w:line="360" w:lineRule="auto"/>
        <w:ind w:firstLineChars="200" w:firstLine="420"/>
        <w:rPr>
          <w:szCs w:val="21"/>
        </w:rPr>
      </w:pPr>
      <w:r w:rsidRPr="00B172FE">
        <w:rPr>
          <w:rFonts w:hint="eastAsia"/>
          <w:szCs w:val="21"/>
        </w:rPr>
        <w:t>52</w:t>
      </w:r>
      <w:r>
        <w:rPr>
          <w:rFonts w:hint="eastAsia"/>
          <w:szCs w:val="21"/>
        </w:rPr>
        <w:t>.</w:t>
      </w:r>
      <w:r w:rsidRPr="00B172FE">
        <w:rPr>
          <w:rFonts w:hAnsi="宋体" w:hint="eastAsia"/>
          <w:szCs w:val="21"/>
        </w:rPr>
        <w:t>科考队员在冰面上钻孔获取样本，测量不同孔心之间的距离，获得的部分数据分别为</w:t>
      </w:r>
      <w:r w:rsidRPr="00B172FE">
        <w:rPr>
          <w:rFonts w:hint="eastAsia"/>
          <w:szCs w:val="21"/>
        </w:rPr>
        <w:t>1</w:t>
      </w:r>
      <w:r w:rsidRPr="00B172FE">
        <w:rPr>
          <w:rFonts w:hAnsi="宋体" w:hint="eastAsia"/>
          <w:szCs w:val="21"/>
        </w:rPr>
        <w:t>米、</w:t>
      </w:r>
      <w:r w:rsidRPr="00B172FE">
        <w:rPr>
          <w:rFonts w:hint="eastAsia"/>
          <w:szCs w:val="21"/>
        </w:rPr>
        <w:t>3</w:t>
      </w:r>
      <w:r w:rsidRPr="00B172FE">
        <w:rPr>
          <w:rFonts w:hAnsi="宋体" w:hint="eastAsia"/>
          <w:szCs w:val="21"/>
        </w:rPr>
        <w:t>米、</w:t>
      </w:r>
      <w:r w:rsidRPr="00B172FE">
        <w:rPr>
          <w:rFonts w:hint="eastAsia"/>
          <w:szCs w:val="21"/>
        </w:rPr>
        <w:t>6</w:t>
      </w:r>
      <w:r w:rsidRPr="00B172FE">
        <w:rPr>
          <w:rFonts w:hAnsi="宋体" w:hint="eastAsia"/>
          <w:szCs w:val="21"/>
        </w:rPr>
        <w:t>米、</w:t>
      </w:r>
      <w:r w:rsidRPr="00B172FE">
        <w:rPr>
          <w:rFonts w:hint="eastAsia"/>
          <w:szCs w:val="21"/>
        </w:rPr>
        <w:t>12</w:t>
      </w:r>
      <w:r w:rsidRPr="00B172FE">
        <w:rPr>
          <w:rFonts w:hAnsi="宋体" w:hint="eastAsia"/>
          <w:szCs w:val="21"/>
        </w:rPr>
        <w:t>米、</w:t>
      </w:r>
      <w:r w:rsidRPr="00B172FE">
        <w:rPr>
          <w:rFonts w:hint="eastAsia"/>
          <w:szCs w:val="21"/>
        </w:rPr>
        <w:t>24</w:t>
      </w:r>
      <w:r w:rsidRPr="00B172FE">
        <w:rPr>
          <w:rFonts w:hAnsi="宋体" w:hint="eastAsia"/>
          <w:szCs w:val="21"/>
        </w:rPr>
        <w:t>米、</w:t>
      </w:r>
      <w:r w:rsidRPr="00B172FE">
        <w:rPr>
          <w:rFonts w:hint="eastAsia"/>
          <w:szCs w:val="21"/>
        </w:rPr>
        <w:t>48</w:t>
      </w:r>
      <w:r w:rsidRPr="00B172FE">
        <w:rPr>
          <w:rFonts w:hAnsi="宋体" w:hint="eastAsia"/>
          <w:szCs w:val="21"/>
        </w:rPr>
        <w:t>米。问科考队员至少钻了多少个孔？</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4</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5</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6</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7</w:t>
      </w:r>
    </w:p>
    <w:p w:rsidR="001A7BBF" w:rsidRPr="00B172FE" w:rsidRDefault="001A7BBF" w:rsidP="001A7BBF">
      <w:pPr>
        <w:spacing w:line="360" w:lineRule="auto"/>
        <w:ind w:firstLineChars="200" w:firstLine="420"/>
        <w:rPr>
          <w:szCs w:val="21"/>
        </w:rPr>
      </w:pPr>
      <w:r w:rsidRPr="00B172FE">
        <w:rPr>
          <w:rFonts w:hint="eastAsia"/>
          <w:szCs w:val="21"/>
        </w:rPr>
        <w:t>53</w:t>
      </w:r>
      <w:r>
        <w:rPr>
          <w:rFonts w:hint="eastAsia"/>
          <w:szCs w:val="21"/>
        </w:rPr>
        <w:t>.</w:t>
      </w:r>
      <w:r w:rsidRPr="00B172FE">
        <w:rPr>
          <w:rFonts w:hAnsi="宋体" w:hint="eastAsia"/>
          <w:szCs w:val="21"/>
        </w:rPr>
        <w:t>某旅游部门规划一条从甲景点到乙景点的旅游线路，经测试，旅游船从甲到乙顺水匀速行驶需</w:t>
      </w:r>
      <w:r w:rsidRPr="00B172FE">
        <w:rPr>
          <w:rFonts w:hint="eastAsia"/>
          <w:szCs w:val="21"/>
        </w:rPr>
        <w:t>3</w:t>
      </w:r>
      <w:r w:rsidRPr="00B172FE">
        <w:rPr>
          <w:rFonts w:hAnsi="宋体" w:hint="eastAsia"/>
          <w:szCs w:val="21"/>
        </w:rPr>
        <w:t>小时；从乙返回甲逆水匀速行驶需</w:t>
      </w:r>
      <w:r w:rsidRPr="00B172FE">
        <w:rPr>
          <w:rFonts w:hint="eastAsia"/>
          <w:szCs w:val="21"/>
        </w:rPr>
        <w:t>4</w:t>
      </w:r>
      <w:r w:rsidRPr="00B172FE">
        <w:rPr>
          <w:rFonts w:hAnsi="宋体" w:hint="eastAsia"/>
          <w:szCs w:val="21"/>
        </w:rPr>
        <w:t>小时。假设水流速度恒定，甲乙之间的距离为</w:t>
      </w:r>
      <w:r w:rsidRPr="00B172FE">
        <w:rPr>
          <w:rFonts w:hint="eastAsia"/>
          <w:szCs w:val="21"/>
        </w:rPr>
        <w:t>y</w:t>
      </w:r>
      <w:r w:rsidRPr="00B172FE">
        <w:rPr>
          <w:rFonts w:hAnsi="宋体" w:hint="eastAsia"/>
          <w:szCs w:val="21"/>
        </w:rPr>
        <w:t>公里，旅游船在静水中运算匀速行驶</w:t>
      </w:r>
      <w:r w:rsidRPr="00B172FE">
        <w:rPr>
          <w:rFonts w:hint="eastAsia"/>
          <w:szCs w:val="21"/>
        </w:rPr>
        <w:t>y</w:t>
      </w:r>
      <w:r w:rsidRPr="00B172FE">
        <w:rPr>
          <w:rFonts w:hAnsi="宋体" w:hint="eastAsia"/>
          <w:szCs w:val="21"/>
        </w:rPr>
        <w:t>公里需要</w:t>
      </w:r>
      <w:r w:rsidRPr="00B172FE">
        <w:rPr>
          <w:rFonts w:hint="eastAsia"/>
          <w:szCs w:val="21"/>
        </w:rPr>
        <w:t>x</w:t>
      </w:r>
      <w:r w:rsidRPr="00B172FE">
        <w:rPr>
          <w:rFonts w:hAnsi="宋体" w:hint="eastAsia"/>
          <w:szCs w:val="21"/>
        </w:rPr>
        <w:t>小时，则</w:t>
      </w:r>
      <w:r w:rsidRPr="00B172FE">
        <w:rPr>
          <w:rFonts w:hint="eastAsia"/>
          <w:szCs w:val="21"/>
        </w:rPr>
        <w:t>x</w:t>
      </w:r>
      <w:r w:rsidRPr="00B172FE">
        <w:rPr>
          <w:rFonts w:hAnsi="宋体" w:hint="eastAsia"/>
          <w:szCs w:val="21"/>
        </w:rPr>
        <w:t>满足的方程为：</w:t>
      </w:r>
    </w:p>
    <w:p w:rsidR="001A7BBF" w:rsidRPr="00B172FE" w:rsidRDefault="001A7BBF" w:rsidP="001A7BBF">
      <w:pPr>
        <w:spacing w:line="360" w:lineRule="auto"/>
        <w:ind w:firstLineChars="200" w:firstLine="420"/>
        <w:rPr>
          <w:szCs w:val="21"/>
        </w:rPr>
      </w:pPr>
      <w:r w:rsidRPr="00B172FE">
        <w:rPr>
          <w:rFonts w:hint="eastAsia"/>
          <w:color w:val="000000"/>
          <w:szCs w:val="21"/>
        </w:rPr>
        <w:t>A</w:t>
      </w:r>
      <w:r>
        <w:rPr>
          <w:rFonts w:hint="eastAsia"/>
          <w:color w:val="000000"/>
          <w:szCs w:val="21"/>
        </w:rPr>
        <w:t>.</w:t>
      </w:r>
      <m:oMath>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3</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x</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x</m:t>
            </m:r>
          </m:den>
        </m:f>
      </m:oMath>
      <w:r w:rsidRPr="00B172FE">
        <w:rPr>
          <w:rFonts w:hint="eastAsia"/>
          <w:szCs w:val="21"/>
        </w:rPr>
        <w:t xml:space="preserve"> - </w:t>
      </w:r>
      <m:oMath>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4</m:t>
            </m:r>
          </m:den>
        </m:f>
      </m:oMath>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m:oMath>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3</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x</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x</m:t>
            </m:r>
          </m:den>
        </m:f>
      </m:oMath>
      <w:r w:rsidRPr="00B172FE">
        <w:rPr>
          <w:rFonts w:hint="eastAsia"/>
          <w:szCs w:val="21"/>
        </w:rPr>
        <w:t xml:space="preserve"> +</w:t>
      </w:r>
      <m:oMath>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4</m:t>
            </m:r>
          </m:den>
        </m:f>
      </m:oMath>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m:oMath>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x+3</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4</m:t>
            </m:r>
          </m:den>
        </m:f>
      </m:oMath>
      <w:r w:rsidRPr="00B172FE">
        <w:rPr>
          <w:rFonts w:hint="eastAsia"/>
          <w:szCs w:val="21"/>
        </w:rPr>
        <w:t xml:space="preserve"> - </w:t>
      </w:r>
      <m:oMath>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 xml:space="preserve"> x</m:t>
            </m:r>
          </m:den>
        </m:f>
      </m:oMath>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m:oMath>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4-x</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x</m:t>
            </m:r>
          </m:den>
        </m:f>
        <m:r>
          <m:rPr>
            <m:sty m:val="p"/>
          </m:rPr>
          <w:rPr>
            <w:rFonts w:ascii="Cambria Math" w:hAnsi="Cambria Math"/>
            <w:sz w:val="24"/>
            <w:szCs w:val="24"/>
          </w:rPr>
          <m:t xml:space="preserve"> </m:t>
        </m:r>
      </m:oMath>
      <w:r w:rsidRPr="00B172FE">
        <w:rPr>
          <w:rFonts w:hint="eastAsia"/>
          <w:szCs w:val="21"/>
        </w:rPr>
        <w:t xml:space="preserve"> + </w:t>
      </w:r>
      <m:oMath>
        <m:f>
          <m:fPr>
            <m:ctrlPr>
              <w:rPr>
                <w:rFonts w:ascii="Cambria Math" w:hAnsi="Cambria Math"/>
                <w:sz w:val="24"/>
                <w:szCs w:val="24"/>
              </w:rPr>
            </m:ctrlPr>
          </m:fPr>
          <m:num>
            <m:r>
              <m:rPr>
                <m:sty m:val="p"/>
              </m:rPr>
              <w:rPr>
                <w:rFonts w:ascii="Cambria Math" w:hAnsi="Cambria Math" w:hint="eastAsia"/>
                <w:sz w:val="24"/>
                <w:szCs w:val="24"/>
              </w:rPr>
              <m:t>1</m:t>
            </m:r>
          </m:num>
          <m:den>
            <m:r>
              <m:rPr>
                <m:sty m:val="p"/>
              </m:rPr>
              <w:rPr>
                <w:rFonts w:ascii="Cambria Math" w:hAnsi="Cambria Math"/>
                <w:sz w:val="24"/>
                <w:szCs w:val="24"/>
              </w:rPr>
              <m:t>3</m:t>
            </m:r>
          </m:den>
        </m:f>
      </m:oMath>
    </w:p>
    <w:p w:rsidR="001A7BBF" w:rsidRPr="00B172FE" w:rsidRDefault="001A7BBF" w:rsidP="001A7BBF">
      <w:pPr>
        <w:spacing w:line="360" w:lineRule="auto"/>
        <w:ind w:firstLineChars="200" w:firstLine="420"/>
        <w:rPr>
          <w:szCs w:val="21"/>
        </w:rPr>
      </w:pPr>
      <w:r w:rsidRPr="00B172FE">
        <w:rPr>
          <w:rFonts w:hint="eastAsia"/>
          <w:szCs w:val="21"/>
        </w:rPr>
        <w:t>54</w:t>
      </w:r>
      <w:r>
        <w:rPr>
          <w:rFonts w:hint="eastAsia"/>
          <w:szCs w:val="21"/>
        </w:rPr>
        <w:t>.</w:t>
      </w:r>
      <w:r w:rsidRPr="00B172FE">
        <w:rPr>
          <w:rFonts w:hAnsi="宋体" w:hint="eastAsia"/>
          <w:szCs w:val="21"/>
        </w:rPr>
        <w:t>一商品的进价比上月低了</w:t>
      </w:r>
      <w:r w:rsidRPr="00B172FE">
        <w:rPr>
          <w:rFonts w:hint="eastAsia"/>
          <w:szCs w:val="21"/>
        </w:rPr>
        <w:t>5%</w:t>
      </w:r>
      <w:r w:rsidRPr="00B172FE">
        <w:rPr>
          <w:rFonts w:hAnsi="宋体" w:hint="eastAsia"/>
          <w:szCs w:val="21"/>
        </w:rPr>
        <w:t>，但超市按上月售价销售，其利润提高了</w:t>
      </w:r>
      <w:r w:rsidRPr="00B172FE">
        <w:rPr>
          <w:rFonts w:hint="eastAsia"/>
          <w:szCs w:val="21"/>
        </w:rPr>
        <w:t>6</w:t>
      </w:r>
      <w:r w:rsidRPr="00B172FE">
        <w:rPr>
          <w:rFonts w:hAnsi="宋体" w:hint="eastAsia"/>
          <w:szCs w:val="21"/>
        </w:rPr>
        <w:t>个百分点，则超市上月销售该商品的利润率为：</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12%</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13%</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14%</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15%</w:t>
      </w:r>
    </w:p>
    <w:p w:rsidR="001A7BBF" w:rsidRPr="00B172FE" w:rsidRDefault="001A7BBF" w:rsidP="001A7BBF">
      <w:pPr>
        <w:spacing w:line="360" w:lineRule="auto"/>
        <w:ind w:firstLineChars="200" w:firstLine="420"/>
        <w:rPr>
          <w:szCs w:val="21"/>
        </w:rPr>
      </w:pPr>
      <w:r w:rsidRPr="00B172FE">
        <w:rPr>
          <w:rFonts w:hint="eastAsia"/>
          <w:szCs w:val="21"/>
        </w:rPr>
        <w:t>55</w:t>
      </w:r>
      <w:r>
        <w:rPr>
          <w:rFonts w:hint="eastAsia"/>
          <w:szCs w:val="21"/>
        </w:rPr>
        <w:t>.</w:t>
      </w:r>
      <w:r w:rsidRPr="00B172FE">
        <w:rPr>
          <w:rFonts w:hAnsi="宋体" w:hint="eastAsia"/>
          <w:szCs w:val="21"/>
        </w:rPr>
        <w:t>某机关</w:t>
      </w:r>
      <w:r w:rsidRPr="00B172FE">
        <w:rPr>
          <w:rFonts w:hint="eastAsia"/>
          <w:szCs w:val="21"/>
        </w:rPr>
        <w:t>20</w:t>
      </w:r>
      <w:r w:rsidRPr="00B172FE">
        <w:rPr>
          <w:rFonts w:hAnsi="宋体" w:hint="eastAsia"/>
          <w:szCs w:val="21"/>
        </w:rPr>
        <w:t>人参加百分制的普法考试，及格线为</w:t>
      </w:r>
      <w:r w:rsidRPr="00B172FE">
        <w:rPr>
          <w:rFonts w:hint="eastAsia"/>
          <w:szCs w:val="21"/>
        </w:rPr>
        <w:t>60</w:t>
      </w:r>
      <w:r w:rsidRPr="00B172FE">
        <w:rPr>
          <w:rFonts w:hAnsi="宋体" w:hint="eastAsia"/>
          <w:szCs w:val="21"/>
        </w:rPr>
        <w:t>分，</w:t>
      </w:r>
      <w:r w:rsidRPr="00B172FE">
        <w:rPr>
          <w:rFonts w:hint="eastAsia"/>
          <w:szCs w:val="21"/>
        </w:rPr>
        <w:t>20</w:t>
      </w:r>
      <w:r w:rsidRPr="00B172FE">
        <w:rPr>
          <w:rFonts w:hAnsi="宋体" w:hint="eastAsia"/>
          <w:szCs w:val="21"/>
        </w:rPr>
        <w:t>人的平均成绩为</w:t>
      </w:r>
      <w:r w:rsidRPr="00B172FE">
        <w:rPr>
          <w:rFonts w:hint="eastAsia"/>
          <w:szCs w:val="21"/>
        </w:rPr>
        <w:t>88</w:t>
      </w:r>
      <w:r w:rsidRPr="00B172FE">
        <w:rPr>
          <w:rFonts w:hAnsi="宋体" w:hint="eastAsia"/>
          <w:szCs w:val="21"/>
        </w:rPr>
        <w:t>分，及格率为</w:t>
      </w:r>
      <w:r w:rsidRPr="00B172FE">
        <w:rPr>
          <w:rFonts w:hint="eastAsia"/>
          <w:szCs w:val="21"/>
        </w:rPr>
        <w:t>95%</w:t>
      </w:r>
      <w:r w:rsidRPr="00B172FE">
        <w:rPr>
          <w:rFonts w:hAnsi="宋体" w:hint="eastAsia"/>
          <w:szCs w:val="21"/>
        </w:rPr>
        <w:t>。所有人得分均为整数，且彼此得分不同。问成绩排名第十的人最低考了多少分？</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89</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88</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91</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90</w:t>
      </w:r>
    </w:p>
    <w:p w:rsidR="00270E69" w:rsidRPr="00270E69" w:rsidRDefault="00270E69" w:rsidP="00270E69">
      <w:pPr>
        <w:jc w:val="center"/>
        <w:rPr>
          <w:rFonts w:ascii="黑体" w:eastAsia="黑体" w:hint="eastAsia"/>
          <w:b/>
          <w:bCs/>
          <w:sz w:val="30"/>
          <w:szCs w:val="30"/>
        </w:rPr>
      </w:pPr>
      <w:r w:rsidRPr="00270E69">
        <w:rPr>
          <w:rFonts w:ascii="黑体" w:eastAsia="黑体" w:hint="eastAsia"/>
          <w:b/>
          <w:bCs/>
          <w:sz w:val="30"/>
          <w:szCs w:val="30"/>
        </w:rPr>
        <w:lastRenderedPageBreak/>
        <w:t>第三部分  判断推理</w:t>
      </w:r>
    </w:p>
    <w:p w:rsidR="00270E69" w:rsidRPr="00270E69" w:rsidRDefault="00270E69" w:rsidP="00270E69">
      <w:pPr>
        <w:jc w:val="center"/>
        <w:rPr>
          <w:rFonts w:ascii="黑体" w:eastAsia="黑体" w:hint="eastAsia"/>
          <w:bCs/>
          <w:sz w:val="24"/>
          <w:szCs w:val="24"/>
        </w:rPr>
      </w:pPr>
      <w:r w:rsidRPr="00270E69">
        <w:rPr>
          <w:rFonts w:ascii="黑体" w:eastAsia="黑体" w:hint="eastAsia"/>
          <w:bCs/>
          <w:sz w:val="24"/>
          <w:szCs w:val="24"/>
        </w:rPr>
        <w:t>(共35题，参考时限35分钟)</w:t>
      </w:r>
    </w:p>
    <w:p w:rsidR="00270E69" w:rsidRPr="00270E69" w:rsidRDefault="00270E69" w:rsidP="00270E69">
      <w:pPr>
        <w:tabs>
          <w:tab w:val="left" w:pos="420"/>
          <w:tab w:val="left" w:pos="2310"/>
          <w:tab w:val="left" w:pos="4200"/>
          <w:tab w:val="left" w:pos="6090"/>
        </w:tabs>
        <w:spacing w:line="360" w:lineRule="auto"/>
        <w:ind w:firstLineChars="200" w:firstLine="480"/>
        <w:outlineLvl w:val="0"/>
        <w:rPr>
          <w:rFonts w:ascii="黑体" w:eastAsia="黑体" w:hAnsi="Calibri" w:hint="eastAsia"/>
          <w:sz w:val="24"/>
          <w:szCs w:val="24"/>
        </w:rPr>
      </w:pPr>
    </w:p>
    <w:p w:rsidR="00270E69" w:rsidRPr="00270E69" w:rsidRDefault="00270E69" w:rsidP="00E63F34">
      <w:pPr>
        <w:tabs>
          <w:tab w:val="left" w:pos="420"/>
          <w:tab w:val="left" w:pos="2310"/>
          <w:tab w:val="left" w:pos="4200"/>
          <w:tab w:val="left" w:pos="6090"/>
        </w:tabs>
        <w:spacing w:line="360" w:lineRule="auto"/>
        <w:ind w:firstLineChars="200" w:firstLine="480"/>
        <w:outlineLvl w:val="0"/>
        <w:rPr>
          <w:rFonts w:ascii="黑体" w:eastAsia="黑体" w:hAnsi="Calibri" w:hint="eastAsia"/>
          <w:sz w:val="24"/>
          <w:szCs w:val="24"/>
        </w:rPr>
      </w:pPr>
      <w:r w:rsidRPr="00270E69">
        <w:rPr>
          <w:rFonts w:ascii="黑体" w:eastAsia="黑体" w:hAnsi="Calibri" w:hint="eastAsia"/>
          <w:sz w:val="24"/>
          <w:szCs w:val="24"/>
        </w:rPr>
        <w:t>一、图形推理。请按每道题的答题要求作答。</w:t>
      </w:r>
    </w:p>
    <w:p w:rsidR="00270E69" w:rsidRPr="00270E69" w:rsidRDefault="00270E69" w:rsidP="00270E69">
      <w:pPr>
        <w:tabs>
          <w:tab w:val="left" w:pos="420"/>
          <w:tab w:val="left" w:pos="2310"/>
          <w:tab w:val="left" w:pos="4200"/>
          <w:tab w:val="left" w:pos="6090"/>
        </w:tabs>
        <w:spacing w:line="360" w:lineRule="auto"/>
        <w:rPr>
          <w:rFonts w:ascii="黑体" w:eastAsia="黑体" w:hAnsi="Calibri" w:hint="eastAsia"/>
          <w:sz w:val="24"/>
          <w:szCs w:val="24"/>
        </w:rPr>
      </w:pPr>
      <w:r w:rsidRPr="00270E69">
        <w:rPr>
          <w:rFonts w:ascii="黑体" w:eastAsia="黑体" w:hAnsi="Calibri" w:hint="eastAsia"/>
          <w:sz w:val="24"/>
          <w:szCs w:val="24"/>
        </w:rPr>
        <w:t>请开始答题：</w:t>
      </w:r>
    </w:p>
    <w:p w:rsidR="00270E69" w:rsidRDefault="00270E69" w:rsidP="00270E69">
      <w:pPr>
        <w:tabs>
          <w:tab w:val="left" w:pos="420"/>
          <w:tab w:val="left" w:pos="2310"/>
          <w:tab w:val="left" w:pos="4200"/>
          <w:tab w:val="left" w:pos="6090"/>
        </w:tabs>
        <w:spacing w:line="360" w:lineRule="auto"/>
        <w:ind w:firstLineChars="202" w:firstLine="424"/>
      </w:pPr>
      <w:r w:rsidRPr="007F3A55">
        <w:t>56.</w:t>
      </w:r>
      <w:r>
        <w:rPr>
          <w:rFonts w:ascii="Calibri" w:hAnsi="Calibri" w:hint="eastAsia"/>
        </w:rPr>
        <w:t>从所给的四个选项中，选择最合适的一个填入问号处，使之呈现一定的规律性：</w:t>
      </w:r>
    </w:p>
    <w:p w:rsidR="00270E69" w:rsidRDefault="00270E69" w:rsidP="00270E69">
      <w:pPr>
        <w:tabs>
          <w:tab w:val="left" w:pos="420"/>
          <w:tab w:val="left" w:pos="2310"/>
          <w:tab w:val="left" w:pos="4200"/>
          <w:tab w:val="left" w:pos="6090"/>
        </w:tabs>
        <w:spacing w:line="360" w:lineRule="auto"/>
        <w:jc w:val="center"/>
        <w:rPr>
          <w:rFonts w:hint="eastAsia"/>
          <w:noProof/>
        </w:rPr>
      </w:pPr>
      <w:r>
        <w:rPr>
          <w:noProof/>
        </w:rPr>
        <w:drawing>
          <wp:inline distT="0" distB="0" distL="0" distR="0">
            <wp:extent cx="5286375" cy="590550"/>
            <wp:effectExtent l="19050" t="0" r="9525"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286375" cy="590550"/>
                    </a:xfrm>
                    <a:prstGeom prst="rect">
                      <a:avLst/>
                    </a:prstGeom>
                    <a:noFill/>
                    <a:ln w="9525">
                      <a:noFill/>
                      <a:miter lim="800000"/>
                      <a:headEnd/>
                      <a:tailEnd/>
                    </a:ln>
                  </pic:spPr>
                </pic:pic>
              </a:graphicData>
            </a:graphic>
          </wp:inline>
        </w:drawing>
      </w:r>
    </w:p>
    <w:p w:rsidR="00270E69" w:rsidRDefault="00270E69" w:rsidP="00270E69">
      <w:pPr>
        <w:tabs>
          <w:tab w:val="left" w:pos="420"/>
          <w:tab w:val="left" w:pos="2310"/>
          <w:tab w:val="left" w:pos="4200"/>
          <w:tab w:val="left" w:pos="6090"/>
        </w:tabs>
        <w:spacing w:line="360" w:lineRule="auto"/>
      </w:pPr>
      <w:r>
        <w:rPr>
          <w:rFonts w:hint="eastAsia"/>
          <w:noProof/>
        </w:rPr>
        <w:t xml:space="preserve">                                                    A      B      C       D</w:t>
      </w:r>
    </w:p>
    <w:p w:rsidR="00270E69" w:rsidRPr="002C11C1" w:rsidRDefault="00270E69" w:rsidP="00270E69">
      <w:pPr>
        <w:tabs>
          <w:tab w:val="left" w:pos="420"/>
          <w:tab w:val="left" w:pos="2310"/>
          <w:tab w:val="left" w:pos="4200"/>
          <w:tab w:val="left" w:pos="6090"/>
        </w:tabs>
        <w:spacing w:line="360" w:lineRule="auto"/>
        <w:ind w:firstLineChars="202" w:firstLine="424"/>
        <w:rPr>
          <w:rFonts w:hint="eastAsia"/>
        </w:rPr>
      </w:pPr>
      <w:r w:rsidRPr="002C11C1">
        <w:rPr>
          <w:rFonts w:hint="eastAsia"/>
        </w:rPr>
        <w:t>57.</w:t>
      </w:r>
      <w:r w:rsidRPr="002C11C1">
        <w:rPr>
          <w:rFonts w:hint="eastAsia"/>
        </w:rPr>
        <w:t>从所给的四个选项中，选择最合适的一个填入问号处，使之呈现一定的规律性：</w:t>
      </w:r>
    </w:p>
    <w:p w:rsidR="00270E69" w:rsidRDefault="00270E69" w:rsidP="00270E69">
      <w:pPr>
        <w:tabs>
          <w:tab w:val="left" w:pos="420"/>
          <w:tab w:val="left" w:pos="2310"/>
          <w:tab w:val="left" w:pos="4200"/>
          <w:tab w:val="left" w:pos="6090"/>
        </w:tabs>
        <w:spacing w:line="360" w:lineRule="auto"/>
        <w:ind w:left="5355" w:hangingChars="2550" w:hanging="5355"/>
        <w:rPr>
          <w:rFonts w:hint="eastAsia"/>
        </w:rPr>
      </w:pPr>
      <w:r>
        <w:rPr>
          <w:noProof/>
        </w:rPr>
        <w:drawing>
          <wp:inline distT="0" distB="0" distL="0" distR="0">
            <wp:extent cx="5267325" cy="581025"/>
            <wp:effectExtent l="19050" t="0" r="9525"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5267325" cy="581025"/>
                    </a:xfrm>
                    <a:prstGeom prst="rect">
                      <a:avLst/>
                    </a:prstGeom>
                    <a:noFill/>
                    <a:ln w="9525">
                      <a:noFill/>
                      <a:miter lim="800000"/>
                      <a:headEnd/>
                      <a:tailEnd/>
                    </a:ln>
                  </pic:spPr>
                </pic:pic>
              </a:graphicData>
            </a:graphic>
          </wp:inline>
        </w:drawing>
      </w:r>
      <w:r>
        <w:rPr>
          <w:rFonts w:hint="eastAsia"/>
        </w:rPr>
        <w:t xml:space="preserve">                                                    A      B      C       D</w:t>
      </w:r>
    </w:p>
    <w:p w:rsidR="00270E69" w:rsidRPr="002C11C1" w:rsidRDefault="00270E69" w:rsidP="00270E69">
      <w:pPr>
        <w:tabs>
          <w:tab w:val="left" w:pos="420"/>
          <w:tab w:val="left" w:pos="2310"/>
          <w:tab w:val="left" w:pos="4200"/>
          <w:tab w:val="left" w:pos="6090"/>
        </w:tabs>
        <w:spacing w:line="360" w:lineRule="auto"/>
        <w:ind w:firstLineChars="202" w:firstLine="424"/>
      </w:pPr>
      <w:r>
        <w:t>58.</w:t>
      </w:r>
      <w:r w:rsidRPr="002C11C1">
        <w:t>从所给的四个选项中，选择最合适的一个填入问号处，使之呈现一定的规律性：</w:t>
      </w:r>
      <w:r w:rsidRPr="002C11C1">
        <w:t xml:space="preserve"> </w:t>
      </w:r>
    </w:p>
    <w:p w:rsidR="00270E69" w:rsidRPr="002C11C1" w:rsidRDefault="00270E69" w:rsidP="00270E69">
      <w:pPr>
        <w:tabs>
          <w:tab w:val="left" w:pos="420"/>
          <w:tab w:val="left" w:pos="2310"/>
          <w:tab w:val="left" w:pos="4200"/>
          <w:tab w:val="left" w:pos="6090"/>
        </w:tabs>
        <w:spacing w:line="360" w:lineRule="auto"/>
      </w:pPr>
      <w:r>
        <w:rPr>
          <w:noProof/>
        </w:rPr>
        <w:drawing>
          <wp:inline distT="0" distB="0" distL="0" distR="0">
            <wp:extent cx="5286375" cy="581025"/>
            <wp:effectExtent l="1905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1443"/>
                    <a:stretch>
                      <a:fillRect/>
                    </a:stretch>
                  </pic:blipFill>
                  <pic:spPr bwMode="auto">
                    <a:xfrm>
                      <a:off x="0" y="0"/>
                      <a:ext cx="5286375" cy="581025"/>
                    </a:xfrm>
                    <a:prstGeom prst="rect">
                      <a:avLst/>
                    </a:prstGeom>
                    <a:noFill/>
                    <a:ln w="9525">
                      <a:noFill/>
                      <a:miter lim="800000"/>
                      <a:headEnd/>
                      <a:tailEnd/>
                    </a:ln>
                  </pic:spPr>
                </pic:pic>
              </a:graphicData>
            </a:graphic>
          </wp:inline>
        </w:drawing>
      </w:r>
      <w:r w:rsidRPr="002C11C1">
        <w:t xml:space="preserve">  </w:t>
      </w:r>
      <w:r>
        <w:rPr>
          <w:rFonts w:hint="eastAsia"/>
        </w:rPr>
        <w:t xml:space="preserve">                                                  A      B      C       D</w:t>
      </w:r>
    </w:p>
    <w:p w:rsidR="00270E69" w:rsidRPr="002C11C1" w:rsidRDefault="00270E69" w:rsidP="00270E69">
      <w:pPr>
        <w:tabs>
          <w:tab w:val="left" w:pos="420"/>
          <w:tab w:val="left" w:pos="2310"/>
          <w:tab w:val="left" w:pos="4200"/>
          <w:tab w:val="left" w:pos="6090"/>
        </w:tabs>
        <w:spacing w:line="360" w:lineRule="auto"/>
        <w:ind w:firstLineChars="202" w:firstLine="424"/>
      </w:pPr>
      <w:r>
        <w:t>59.</w:t>
      </w:r>
      <w:r w:rsidRPr="002C11C1">
        <w:t>从所给的四个选项中，选择最合适的一个填入问号处，使之呈现一定的规律性：</w:t>
      </w:r>
      <w:r w:rsidRPr="002C11C1">
        <w:t xml:space="preserve"> </w:t>
      </w:r>
    </w:p>
    <w:p w:rsidR="00270E69" w:rsidRPr="002C11C1" w:rsidRDefault="00270E69" w:rsidP="00270E69">
      <w:pPr>
        <w:tabs>
          <w:tab w:val="left" w:pos="420"/>
          <w:tab w:val="left" w:pos="2310"/>
          <w:tab w:val="left" w:pos="4200"/>
          <w:tab w:val="left" w:pos="6090"/>
        </w:tabs>
        <w:spacing w:line="360" w:lineRule="auto"/>
        <w:rPr>
          <w:rFonts w:hint="eastAsia"/>
        </w:rPr>
      </w:pPr>
      <w:r>
        <w:rPr>
          <w:noProof/>
        </w:rPr>
        <w:drawing>
          <wp:inline distT="0" distB="0" distL="0" distR="0">
            <wp:extent cx="5267325" cy="581025"/>
            <wp:effectExtent l="1905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267325" cy="581025"/>
                    </a:xfrm>
                    <a:prstGeom prst="rect">
                      <a:avLst/>
                    </a:prstGeom>
                    <a:noFill/>
                    <a:ln w="9525">
                      <a:noFill/>
                      <a:miter lim="800000"/>
                      <a:headEnd/>
                      <a:tailEnd/>
                    </a:ln>
                  </pic:spPr>
                </pic:pic>
              </a:graphicData>
            </a:graphic>
          </wp:inline>
        </w:drawing>
      </w:r>
    </w:p>
    <w:p w:rsidR="00270E69" w:rsidRPr="002C11C1" w:rsidRDefault="00270E69" w:rsidP="00270E69">
      <w:pPr>
        <w:tabs>
          <w:tab w:val="left" w:pos="420"/>
          <w:tab w:val="left" w:pos="2310"/>
          <w:tab w:val="left" w:pos="4200"/>
          <w:tab w:val="left" w:pos="6090"/>
        </w:tabs>
        <w:spacing w:line="360" w:lineRule="auto"/>
        <w:ind w:firstLineChars="2550" w:firstLine="5355"/>
      </w:pPr>
      <w:r>
        <w:rPr>
          <w:rFonts w:hint="eastAsia"/>
        </w:rPr>
        <w:t>A      B      C       D</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60.</w:t>
      </w:r>
      <w:r w:rsidRPr="002C11C1">
        <w:t>从所给的四个选项中，选择最合适的一个填入问号处，使之呈现一定的规律性</w:t>
      </w:r>
      <w:r w:rsidRPr="002C11C1">
        <w:t xml:space="preserve">:  </w:t>
      </w:r>
    </w:p>
    <w:p w:rsidR="00270E69" w:rsidRPr="002C11C1" w:rsidRDefault="00270E69" w:rsidP="00270E69">
      <w:pPr>
        <w:tabs>
          <w:tab w:val="left" w:pos="420"/>
          <w:tab w:val="left" w:pos="2310"/>
          <w:tab w:val="left" w:pos="4200"/>
          <w:tab w:val="left" w:pos="6090"/>
        </w:tabs>
        <w:spacing w:line="360" w:lineRule="auto"/>
        <w:jc w:val="center"/>
        <w:rPr>
          <w:rFonts w:hint="eastAsia"/>
        </w:rPr>
      </w:pPr>
      <w:r>
        <w:rPr>
          <w:noProof/>
        </w:rPr>
        <w:drawing>
          <wp:inline distT="0" distB="0" distL="0" distR="0">
            <wp:extent cx="4076700" cy="1476375"/>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4076700" cy="1476375"/>
                    </a:xfrm>
                    <a:prstGeom prst="rect">
                      <a:avLst/>
                    </a:prstGeom>
                    <a:noFill/>
                    <a:ln w="9525">
                      <a:noFill/>
                      <a:miter lim="800000"/>
                      <a:headEnd/>
                      <a:tailEnd/>
                    </a:ln>
                  </pic:spPr>
                </pic:pic>
              </a:graphicData>
            </a:graphic>
          </wp:inline>
        </w:drawing>
      </w:r>
    </w:p>
    <w:p w:rsidR="00270E69" w:rsidRPr="002C11C1" w:rsidRDefault="00270E69" w:rsidP="00270E69">
      <w:pPr>
        <w:tabs>
          <w:tab w:val="left" w:pos="420"/>
          <w:tab w:val="left" w:pos="2310"/>
          <w:tab w:val="left" w:pos="4200"/>
          <w:tab w:val="left" w:pos="6090"/>
        </w:tabs>
        <w:spacing w:line="360" w:lineRule="auto"/>
        <w:ind w:firstLineChars="1800" w:firstLine="3780"/>
      </w:pPr>
      <w:r>
        <w:rPr>
          <w:rFonts w:hint="eastAsia"/>
        </w:rPr>
        <w:t>A         B        C        D</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lastRenderedPageBreak/>
        <w:t>61.</w:t>
      </w:r>
      <w:r w:rsidRPr="002C11C1">
        <w:t>从所给的四个选项中，选择最合适的一个填入问号处，使之呈现一定的规律性：</w:t>
      </w:r>
      <w:r w:rsidRPr="002C11C1">
        <w:t xml:space="preserve"> </w:t>
      </w:r>
    </w:p>
    <w:p w:rsidR="00270E69" w:rsidRPr="002C11C1" w:rsidRDefault="00270E69" w:rsidP="00270E69">
      <w:pPr>
        <w:tabs>
          <w:tab w:val="left" w:pos="420"/>
          <w:tab w:val="left" w:pos="2310"/>
          <w:tab w:val="left" w:pos="4200"/>
          <w:tab w:val="left" w:pos="6090"/>
        </w:tabs>
        <w:spacing w:line="360" w:lineRule="auto"/>
        <w:jc w:val="center"/>
      </w:pPr>
      <w:r>
        <w:rPr>
          <w:noProof/>
        </w:rPr>
        <w:drawing>
          <wp:inline distT="0" distB="0" distL="0" distR="0">
            <wp:extent cx="4162425" cy="1514475"/>
            <wp:effectExtent l="1905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4162425" cy="1514475"/>
                    </a:xfrm>
                    <a:prstGeom prst="rect">
                      <a:avLst/>
                    </a:prstGeom>
                    <a:noFill/>
                    <a:ln w="9525">
                      <a:noFill/>
                      <a:miter lim="800000"/>
                      <a:headEnd/>
                      <a:tailEnd/>
                    </a:ln>
                  </pic:spPr>
                </pic:pic>
              </a:graphicData>
            </a:graphic>
          </wp:inline>
        </w:drawing>
      </w:r>
    </w:p>
    <w:p w:rsidR="00270E69" w:rsidRPr="002C11C1" w:rsidRDefault="00270E69" w:rsidP="00270E69">
      <w:pPr>
        <w:tabs>
          <w:tab w:val="left" w:pos="420"/>
          <w:tab w:val="left" w:pos="2310"/>
          <w:tab w:val="left" w:pos="4200"/>
          <w:tab w:val="left" w:pos="6090"/>
        </w:tabs>
        <w:spacing w:line="360" w:lineRule="auto"/>
        <w:ind w:firstLineChars="1800" w:firstLine="3780"/>
      </w:pPr>
      <w:r>
        <w:rPr>
          <w:rFonts w:hint="eastAsia"/>
        </w:rPr>
        <w:t>A         B        C        D</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62.</w:t>
      </w:r>
      <w:r w:rsidRPr="002C11C1">
        <w:t>从所给的四个选项中，选择最合适的一个填入问号处，使之呈现一定的规律性：</w:t>
      </w:r>
      <w:r w:rsidRPr="002C11C1">
        <w:t xml:space="preserve"> </w:t>
      </w:r>
    </w:p>
    <w:p w:rsidR="00270E69" w:rsidRPr="002C11C1" w:rsidRDefault="00270E69" w:rsidP="00270E69">
      <w:pPr>
        <w:tabs>
          <w:tab w:val="left" w:pos="420"/>
          <w:tab w:val="left" w:pos="2310"/>
          <w:tab w:val="left" w:pos="4200"/>
          <w:tab w:val="left" w:pos="6090"/>
        </w:tabs>
        <w:spacing w:line="360" w:lineRule="auto"/>
        <w:jc w:val="center"/>
      </w:pPr>
      <w:r>
        <w:rPr>
          <w:noProof/>
        </w:rPr>
        <w:drawing>
          <wp:inline distT="0" distB="0" distL="0" distR="0">
            <wp:extent cx="4152900" cy="1562100"/>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4152900" cy="1562100"/>
                    </a:xfrm>
                    <a:prstGeom prst="rect">
                      <a:avLst/>
                    </a:prstGeom>
                    <a:noFill/>
                    <a:ln w="9525">
                      <a:noFill/>
                      <a:miter lim="800000"/>
                      <a:headEnd/>
                      <a:tailEnd/>
                    </a:ln>
                  </pic:spPr>
                </pic:pic>
              </a:graphicData>
            </a:graphic>
          </wp:inline>
        </w:drawing>
      </w:r>
    </w:p>
    <w:p w:rsidR="00270E69" w:rsidRPr="002C11C1" w:rsidRDefault="00270E69" w:rsidP="00270E69">
      <w:pPr>
        <w:tabs>
          <w:tab w:val="left" w:pos="420"/>
          <w:tab w:val="left" w:pos="2310"/>
          <w:tab w:val="left" w:pos="4200"/>
          <w:tab w:val="left" w:pos="6090"/>
        </w:tabs>
        <w:spacing w:line="360" w:lineRule="auto"/>
        <w:ind w:firstLineChars="1800" w:firstLine="3780"/>
      </w:pPr>
      <w:r>
        <w:rPr>
          <w:rFonts w:hint="eastAsia"/>
        </w:rPr>
        <w:t>A         B        C        D</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63.</w:t>
      </w:r>
      <w:r w:rsidRPr="002C11C1">
        <w:t>从所给的四个选项中，选择最合适的一个填入问号处，使之呈现一定的规律性：</w:t>
      </w:r>
      <w:r w:rsidRPr="002C11C1">
        <w:t xml:space="preserve"> </w:t>
      </w:r>
    </w:p>
    <w:p w:rsidR="00270E69" w:rsidRPr="002C11C1" w:rsidRDefault="00270E69" w:rsidP="00270E69">
      <w:pPr>
        <w:tabs>
          <w:tab w:val="left" w:pos="420"/>
          <w:tab w:val="left" w:pos="2310"/>
          <w:tab w:val="left" w:pos="4200"/>
          <w:tab w:val="left" w:pos="6090"/>
        </w:tabs>
        <w:spacing w:line="360" w:lineRule="auto"/>
        <w:jc w:val="center"/>
      </w:pPr>
      <w:r>
        <w:rPr>
          <w:noProof/>
        </w:rPr>
        <w:drawing>
          <wp:inline distT="0" distB="0" distL="0" distR="0">
            <wp:extent cx="4038600" cy="1514475"/>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4038600" cy="1514475"/>
                    </a:xfrm>
                    <a:prstGeom prst="rect">
                      <a:avLst/>
                    </a:prstGeom>
                    <a:noFill/>
                    <a:ln w="9525">
                      <a:noFill/>
                      <a:miter lim="800000"/>
                      <a:headEnd/>
                      <a:tailEnd/>
                    </a:ln>
                  </pic:spPr>
                </pic:pic>
              </a:graphicData>
            </a:graphic>
          </wp:inline>
        </w:drawing>
      </w:r>
    </w:p>
    <w:p w:rsidR="00270E69" w:rsidRPr="002C11C1" w:rsidRDefault="00270E69" w:rsidP="00270E69">
      <w:pPr>
        <w:tabs>
          <w:tab w:val="left" w:pos="420"/>
          <w:tab w:val="left" w:pos="2310"/>
          <w:tab w:val="left" w:pos="4200"/>
          <w:tab w:val="left" w:pos="6090"/>
        </w:tabs>
        <w:spacing w:line="360" w:lineRule="auto"/>
        <w:ind w:firstLineChars="1250" w:firstLine="2625"/>
      </w:pPr>
      <w:r>
        <w:rPr>
          <w:rFonts w:hint="eastAsia"/>
        </w:rPr>
        <w:t>A         B        C        D</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64.</w:t>
      </w:r>
      <w:r w:rsidRPr="002C11C1">
        <w:t>左边给定的是纸盒的外表面，下面哪一项能由它折叠而成</w:t>
      </w:r>
      <w:r w:rsidRPr="002C11C1">
        <w:t xml:space="preserve">? </w:t>
      </w:r>
    </w:p>
    <w:p w:rsidR="00270E69" w:rsidRPr="002C11C1" w:rsidRDefault="00270E69" w:rsidP="00270E69">
      <w:pPr>
        <w:tabs>
          <w:tab w:val="left" w:pos="420"/>
          <w:tab w:val="left" w:pos="2310"/>
          <w:tab w:val="left" w:pos="4200"/>
          <w:tab w:val="left" w:pos="6090"/>
        </w:tabs>
        <w:spacing w:line="360" w:lineRule="auto"/>
        <w:jc w:val="center"/>
        <w:rPr>
          <w:rFonts w:hint="eastAsia"/>
        </w:rPr>
      </w:pPr>
      <w:r>
        <w:rPr>
          <w:rFonts w:hint="eastAsia"/>
          <w:noProof/>
        </w:rPr>
        <w:drawing>
          <wp:inline distT="0" distB="0" distL="0" distR="0">
            <wp:extent cx="5257800" cy="752475"/>
            <wp:effectExtent l="1905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5257800" cy="752475"/>
                    </a:xfrm>
                    <a:prstGeom prst="rect">
                      <a:avLst/>
                    </a:prstGeom>
                    <a:noFill/>
                    <a:ln w="9525">
                      <a:noFill/>
                      <a:miter lim="800000"/>
                      <a:headEnd/>
                      <a:tailEnd/>
                    </a:ln>
                  </pic:spPr>
                </pic:pic>
              </a:graphicData>
            </a:graphic>
          </wp:inline>
        </w:drawing>
      </w:r>
    </w:p>
    <w:p w:rsidR="00270E69" w:rsidRPr="002C11C1" w:rsidRDefault="00270E69" w:rsidP="00270E69">
      <w:pPr>
        <w:tabs>
          <w:tab w:val="left" w:pos="420"/>
          <w:tab w:val="left" w:pos="2310"/>
          <w:tab w:val="left" w:pos="4200"/>
          <w:tab w:val="left" w:pos="6090"/>
        </w:tabs>
        <w:spacing w:line="360" w:lineRule="auto"/>
        <w:ind w:firstLineChars="1250" w:firstLine="2625"/>
      </w:pPr>
      <w:r>
        <w:rPr>
          <w:rFonts w:hint="eastAsia"/>
        </w:rPr>
        <w:t>A              B               C              D</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65.</w:t>
      </w:r>
      <w:r w:rsidRPr="002C11C1">
        <w:t>左边给定的是纸盒的外表面，下面哪一项能由它折叠而成</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rPr>
          <w:rFonts w:hint="eastAsia"/>
        </w:rPr>
      </w:pPr>
      <w:r>
        <w:rPr>
          <w:rFonts w:hint="eastAsia"/>
          <w:noProof/>
        </w:rPr>
        <w:lastRenderedPageBreak/>
        <w:drawing>
          <wp:inline distT="0" distB="0" distL="0" distR="0">
            <wp:extent cx="5257800" cy="1028700"/>
            <wp:effectExtent l="19050" t="0" r="0" b="0"/>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5257800" cy="1028700"/>
                    </a:xfrm>
                    <a:prstGeom prst="rect">
                      <a:avLst/>
                    </a:prstGeom>
                    <a:noFill/>
                    <a:ln w="9525">
                      <a:noFill/>
                      <a:miter lim="800000"/>
                      <a:headEnd/>
                      <a:tailEnd/>
                    </a:ln>
                  </pic:spPr>
                </pic:pic>
              </a:graphicData>
            </a:graphic>
          </wp:inline>
        </w:drawing>
      </w:r>
    </w:p>
    <w:p w:rsidR="00270E69" w:rsidRPr="002C11C1" w:rsidRDefault="00270E69" w:rsidP="00270E69">
      <w:pPr>
        <w:tabs>
          <w:tab w:val="left" w:pos="420"/>
          <w:tab w:val="left" w:pos="2310"/>
          <w:tab w:val="left" w:pos="4200"/>
          <w:tab w:val="left" w:pos="6090"/>
        </w:tabs>
        <w:spacing w:line="360" w:lineRule="auto"/>
        <w:ind w:firstLineChars="1250" w:firstLine="2625"/>
      </w:pPr>
      <w:r>
        <w:rPr>
          <w:rFonts w:hint="eastAsia"/>
        </w:rPr>
        <w:t>A                 B               C              D</w:t>
      </w:r>
      <w:r w:rsidRPr="002C11C1">
        <w:t xml:space="preserve">  </w:t>
      </w:r>
    </w:p>
    <w:p w:rsidR="00270E69" w:rsidRPr="00251E42" w:rsidRDefault="00270E69" w:rsidP="00270E69">
      <w:pPr>
        <w:tabs>
          <w:tab w:val="left" w:pos="420"/>
          <w:tab w:val="left" w:pos="2310"/>
          <w:tab w:val="left" w:pos="4200"/>
          <w:tab w:val="left" w:pos="6090"/>
        </w:tabs>
        <w:spacing w:line="360" w:lineRule="auto"/>
        <w:ind w:firstLineChars="202" w:firstLine="426"/>
        <w:outlineLvl w:val="0"/>
        <w:rPr>
          <w:b/>
        </w:rPr>
      </w:pPr>
      <w:r w:rsidRPr="00251E42">
        <w:rPr>
          <w:b/>
        </w:rPr>
        <w:t>二、定义判断</w:t>
      </w:r>
    </w:p>
    <w:p w:rsidR="00270E69" w:rsidRPr="00251E42" w:rsidRDefault="00270E69" w:rsidP="00270E69">
      <w:pPr>
        <w:tabs>
          <w:tab w:val="left" w:pos="420"/>
          <w:tab w:val="left" w:pos="2310"/>
          <w:tab w:val="left" w:pos="4200"/>
          <w:tab w:val="left" w:pos="6090"/>
        </w:tabs>
        <w:spacing w:line="360" w:lineRule="auto"/>
        <w:ind w:firstLineChars="202" w:firstLine="426"/>
        <w:rPr>
          <w:b/>
        </w:rPr>
      </w:pPr>
      <w:r w:rsidRPr="00251E42">
        <w:rPr>
          <w:b/>
        </w:rPr>
        <w:t>每道题先给出定义，然后列出四种情况，要求你严格依据定义，从中选出一个最符合或最不符合该定义的答案。注意：假设这个定义是正确的，不容置疑的。</w:t>
      </w:r>
    </w:p>
    <w:p w:rsidR="00270E69" w:rsidRPr="00251E42" w:rsidRDefault="00270E69" w:rsidP="00270E69">
      <w:pPr>
        <w:tabs>
          <w:tab w:val="left" w:pos="420"/>
          <w:tab w:val="left" w:pos="2310"/>
          <w:tab w:val="left" w:pos="4200"/>
          <w:tab w:val="left" w:pos="6090"/>
        </w:tabs>
        <w:spacing w:line="360" w:lineRule="auto"/>
        <w:ind w:firstLineChars="202" w:firstLine="426"/>
        <w:rPr>
          <w:b/>
        </w:rPr>
      </w:pPr>
      <w:r w:rsidRPr="00251E42">
        <w:rPr>
          <w:b/>
        </w:rPr>
        <w:t>请开始答题</w:t>
      </w:r>
      <w:r>
        <w:rPr>
          <w:rFonts w:hint="eastAsia"/>
          <w:b/>
        </w:rPr>
        <w:t>：</w:t>
      </w:r>
    </w:p>
    <w:p w:rsidR="00270E69" w:rsidRPr="002C11C1" w:rsidRDefault="00270E69" w:rsidP="00270E69">
      <w:pPr>
        <w:tabs>
          <w:tab w:val="left" w:pos="420"/>
          <w:tab w:val="left" w:pos="2310"/>
          <w:tab w:val="left" w:pos="4200"/>
          <w:tab w:val="left" w:pos="6090"/>
        </w:tabs>
        <w:spacing w:line="360" w:lineRule="auto"/>
        <w:ind w:firstLineChars="202" w:firstLine="424"/>
      </w:pPr>
      <w:r>
        <w:t>66.</w:t>
      </w:r>
      <w:r w:rsidRPr="002C11C1">
        <w:t>差别比例税率是指一种税设两个或两个以上的税率，不同纳税人按不同，比例计算应纳税额的税率。累进税率是指随着征税对象的数额由低到高逐级累进，所适用的税率也随之逐级提高的税率。下列各项中所提到的税率，属于差别比例税率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对于某企业来说，需缴纳</w:t>
      </w:r>
      <w:r w:rsidRPr="002C11C1">
        <w:t>25</w:t>
      </w:r>
      <w:r w:rsidRPr="002C11C1">
        <w:t>％的企业所得税，还需缴纳</w:t>
      </w:r>
      <w:r w:rsidRPr="002C11C1">
        <w:t>5</w:t>
      </w:r>
      <w:r w:rsidRPr="002C11C1">
        <w:t>％的营业税</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我国个人所得税中对工资薪金所得适用的税率随工资薪金所得增多而</w:t>
      </w:r>
      <w:r w:rsidRPr="002C11C1">
        <w:t xml:space="preserve"> </w:t>
      </w:r>
      <w:r w:rsidRPr="002C11C1">
        <w:t>逐渐增多，从</w:t>
      </w:r>
      <w:r w:rsidRPr="002C11C1">
        <w:t>5</w:t>
      </w:r>
      <w:r w:rsidRPr="002C11C1">
        <w:t>％到</w:t>
      </w:r>
      <w:r w:rsidRPr="002C11C1">
        <w:t>45</w:t>
      </w:r>
      <w:r w:rsidRPr="002C11C1">
        <w:t>％共分为九档</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C.2009</w:t>
      </w:r>
      <w:r w:rsidRPr="002C11C1">
        <w:t>年</w:t>
      </w:r>
      <w:r w:rsidRPr="002C11C1">
        <w:t>1</w:t>
      </w:r>
      <w:r w:rsidRPr="002C11C1">
        <w:t>月</w:t>
      </w:r>
      <w:r w:rsidRPr="002C11C1">
        <w:t>20</w:t>
      </w:r>
      <w:r w:rsidRPr="002C11C1">
        <w:t>日至</w:t>
      </w:r>
      <w:r w:rsidRPr="002C11C1">
        <w:t>12</w:t>
      </w:r>
      <w:r w:rsidRPr="002C11C1">
        <w:t>月</w:t>
      </w:r>
      <w:r w:rsidRPr="002C11C1">
        <w:t>31</w:t>
      </w:r>
      <w:r w:rsidRPr="002C11C1">
        <w:t>日，我国对</w:t>
      </w:r>
      <w:r w:rsidRPr="002C11C1">
        <w:t>1</w:t>
      </w:r>
      <w:r>
        <w:rPr>
          <w:rFonts w:hint="eastAsia"/>
        </w:rPr>
        <w:t>.</w:t>
      </w:r>
      <w:r w:rsidRPr="002C11C1">
        <w:t>6</w:t>
      </w:r>
      <w:r w:rsidRPr="002C11C1">
        <w:t>升及以下排量的乘用车按</w:t>
      </w:r>
      <w:r w:rsidRPr="002C11C1">
        <w:t xml:space="preserve"> 5</w:t>
      </w:r>
      <w:r w:rsidRPr="002C11C1">
        <w:t>％征收车辆购置税，对</w:t>
      </w:r>
      <w:r w:rsidRPr="002C11C1">
        <w:t>1</w:t>
      </w:r>
      <w:r>
        <w:rPr>
          <w:rFonts w:hint="eastAsia"/>
        </w:rPr>
        <w:t>.</w:t>
      </w:r>
      <w:r w:rsidRPr="002C11C1">
        <w:t>6</w:t>
      </w:r>
      <w:r w:rsidRPr="002C11C1">
        <w:t>升以上排量乘用车按</w:t>
      </w:r>
      <w:r w:rsidRPr="002C11C1">
        <w:t>10</w:t>
      </w:r>
      <w:r w:rsidRPr="002C11C1">
        <w:t>％征收车辆购置税</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我国自</w:t>
      </w:r>
      <w:r w:rsidRPr="002C11C1">
        <w:t>2009</w:t>
      </w:r>
      <w:r w:rsidRPr="002C11C1">
        <w:t>年</w:t>
      </w:r>
      <w:r w:rsidRPr="002C11C1">
        <w:t>1</w:t>
      </w:r>
      <w:r w:rsidRPr="002C11C1">
        <w:t>月</w:t>
      </w:r>
      <w:r w:rsidRPr="002C11C1">
        <w:t>1</w:t>
      </w:r>
      <w:r w:rsidRPr="002C11C1">
        <w:t>日起实施成品油税费改革，将成品油价内征收的汽油消费税单位税额每升提高</w:t>
      </w:r>
      <w:r w:rsidRPr="002C11C1">
        <w:t>0</w:t>
      </w:r>
      <w:r>
        <w:rPr>
          <w:rFonts w:hint="eastAsia"/>
        </w:rPr>
        <w:t>.</w:t>
      </w:r>
      <w:r w:rsidRPr="002C11C1">
        <w:t>8</w:t>
      </w:r>
      <w:r w:rsidRPr="002C11C1">
        <w:t>元，即由每升</w:t>
      </w:r>
      <w:r w:rsidRPr="002C11C1">
        <w:t>0</w:t>
      </w:r>
      <w:r>
        <w:rPr>
          <w:rFonts w:hint="eastAsia"/>
        </w:rPr>
        <w:t>.</w:t>
      </w:r>
      <w:r w:rsidRPr="002C11C1">
        <w:t>2</w:t>
      </w:r>
      <w:r w:rsidRPr="002C11C1">
        <w:t>元提高到</w:t>
      </w:r>
      <w:r w:rsidRPr="002C11C1">
        <w:t>1</w:t>
      </w:r>
      <w:r w:rsidRPr="002C11C1">
        <w:t>元</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67.</w:t>
      </w:r>
      <w:r w:rsidRPr="002C11C1">
        <w:t>美国社会学家默顿将社会功能划分为显功能和潜功能两个层次。显功能是有助于系统的调整和适应的客观后果，这种适应和调整是系统中的参与者所期望达到或能预料、认识到的。潜功能是没有被预料也没有被认识的客观后果。</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下列选项不包含对潜功能描述的一项是：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电视剧《渴望》播放期间，万人空巷，社会治安明显好转</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张某根据自己的家庭收入状况，代款</w:t>
      </w:r>
      <w:r w:rsidRPr="002C11C1">
        <w:t>30</w:t>
      </w:r>
      <w:r w:rsidRPr="002C11C1">
        <w:t>万买了一套房子，由于利率上升，自己的生活变得捉襟见肘</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为抵御外族入侵，秦始皇修筑了长城，客观上促进了我国民间建筑工艺的发展</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来自偏远山区的小刘为了摆脱贫困，让父母过上好日子，从小刻苦学习，做事认真，没几年功夫就成为一家大型企业的负责人，也使自己成为家乡父老教育孩子的榜样</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68.</w:t>
      </w:r>
      <w:r w:rsidRPr="002C11C1">
        <w:t>角色模糊是指个人所体验到的工作角色定位的不确定性，包括工作职责的不确定、</w:t>
      </w:r>
      <w:r w:rsidRPr="002C11C1">
        <w:lastRenderedPageBreak/>
        <w:t>工作目标的不确定等，因此常造成工作流程上的混乱和工作效率的低下。</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根据上述定义，下列属于角色模糊的是：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张大夫身兼数职，是某医院骨科主任，同时又担任该医院的副院长、该地区医学会委员等，工作繁忙使他日渐憔悴</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苏丽刚升任客服部的副总监，有些事务她不知道是否该自己处理，如果处理了是否会超出目前的权限，也不知道去问谁，对于这些事务她通常就不处理</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小陈刚当上小学老师，想跟学生做朋友，尽管她现在跟学生的关系很亲密，可她发现学生们不怕她，不听话，甚至作业也不交</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小张刚参加工作，满怀热情，一心想在工作岗位上充分发挥自己的专业特长，但却不得不经常做些与其专业无关的工作，他因此觉得心理落差很大</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69.</w:t>
      </w:r>
      <w:r w:rsidRPr="002C11C1">
        <w:t>生态入侵是指人们有意识或无意识地把某种生物带入适宜其栖息和繁衍的地区，使得该生物种群不断扩大，分布区不断稳定地扩展，从而危害当地的生产和生活，改变当地生态环境的过程。</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根据上述定义，下列属于生态入侵的是：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某实验室由于管理不当将试验用的致病性结核菌株散播了出去，造成结核病在周围居民中流行</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美国科学家将从我国引进的野生大豆与当地品种杂交，培育出抗大豆萎黄病的优良品种，该品种现已彻底取代了美国传统大豆</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某地发生大面积放射性核素泄漏，使某种植物发生变异，其繁殖力超强，逐渐取代了该地域内的其他植物</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产于南美洲的凤眼莲花朵艳丽，曾经作为观赏植物被我国引进，致使云南滇池因为凤眼莲的疯狂蔓延而鱼虾绝迹</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70.</w:t>
      </w:r>
      <w:r w:rsidRPr="002C11C1">
        <w:t>宜家效应是指劳动会增加人们对劳动成果的感情，当人们自己动手制作东西时，他们都会觉得自己的创作特别有价值。</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让人们亲手做折纸，然后连同他人做的折纸放在一起竞价，结果大家都愿意为自己做的折纸出更高的价钱</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某公司为方便人们制作蛋糕，推出方便蛋糕粉，使蛋糕的制作非常简单</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某家具生产商生产的家具需要顾客买回家后，按照产品说明书来完成家具的拼装组合工作</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学校鼓励学生自己动手制作各种教具，不仅锻炼了学生的动手能力，还节约了教学成</w:t>
      </w:r>
      <w:r w:rsidRPr="002C11C1">
        <w:lastRenderedPageBreak/>
        <w:t>本</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71.</w:t>
      </w:r>
      <w:r w:rsidRPr="002C11C1">
        <w:t>证实性偏见是指过于关注支持自己决策的信息。当我们在主观上认为某种观点正确的时候，往往倾向于寻找那些能够支持这一观点的信息，而忽略掉那些可能推翻这一观点的信息。</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根据上述定义，下列属于证实性偏见的是：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小张前天夜里梦见自己的钱包被偷，昨天钱包真的被偷了；昨晚他又梦见自己被车撞，结果今天一整天没敢出门</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小张总觉得室友最近的表现很反常，好像出什么事了，第二天公安局的人找小张询问情况，证实了他的猜测，室友被牵扯进了一起盗窃案</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自从小王产生辞职的念头以后，总觉得经理处处刁难他，甚至看不起他，就连经理和他开个玩笑，都认为是对他的嘲笑</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小林今年未考上重点大学，他明知是因为自己实力不够，但他总是对同学说：</w:t>
      </w:r>
      <w:r w:rsidRPr="002C11C1">
        <w:t>“</w:t>
      </w:r>
      <w:r w:rsidRPr="002C11C1">
        <w:t>要不是考试前患了感冒，我肯定考得更好。</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72.</w:t>
      </w:r>
      <w:r w:rsidRPr="002C11C1">
        <w:t>存疑时有利于被告原则是指在刑事诉讼中遇到事实无法查清或查清事实所需成本过高的情况，依照有利于被告的原则判决。</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根据上述定义，下列表现符合该原则的是：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因缺少直接证据证实被告人有罪，法院对被告人做出无罪判决</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无法确信某犯罪行为是否超过追诉时效时，应当追诉</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检察机关认为被告人犯罪情节显著轻微，决定免于起诉</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法院在认定被告人犯有数罪或一罪之间存在疑问时，发回公安机关补充侦查</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73.</w:t>
      </w:r>
      <w:r w:rsidRPr="002C11C1">
        <w:t>同类群体影响力是指人们对他人</w:t>
      </w:r>
      <w:r w:rsidRPr="002C11C1">
        <w:t>(</w:t>
      </w:r>
      <w:r w:rsidRPr="002C11C1">
        <w:t>尤其是类似群体</w:t>
      </w:r>
      <w:r w:rsidRPr="002C11C1">
        <w:t>)</w:t>
      </w:r>
      <w:r w:rsidRPr="002C11C1">
        <w:t>的行为总会做出某种反应；类似程度越高，影响力就越大。比如对某种良好行为规范大力宣传，往往会成为所谓的</w:t>
      </w:r>
      <w:r w:rsidRPr="002C11C1">
        <w:t>“</w:t>
      </w:r>
      <w:r w:rsidRPr="002C11C1">
        <w:t>磁心</w:t>
      </w:r>
      <w:r w:rsidRPr="002C11C1">
        <w:t>”</w:t>
      </w:r>
      <w:r w:rsidRPr="002C11C1">
        <w:t>，吸引人们仿效。下列做法中不会带来同类群体影响力的是：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某地节水办告知那些用水量高的用户，他们的用水量明显高出了周围的邻居</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某森林公园设置告示牌，告知偷盗林木者将受到高出林木价钱</w:t>
      </w:r>
      <w:r w:rsidRPr="002C11C1">
        <w:t>10</w:t>
      </w:r>
      <w:r w:rsidRPr="002C11C1">
        <w:t>倍的罚款</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酒店在房间内放置标语，提醒客人大多数客人都不是每天要更换毛巾</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老师在墙报上贴小红花，表扬那些完成作业好、守纪律的小学生</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74.</w:t>
      </w:r>
      <w:r w:rsidRPr="002C11C1">
        <w:t>蓄积器官是毒物在体内的蓄积部位。毒物在蓄积器官内的浓度高于其他器官，但对蓄积器官不一定显示毒作用。这种毒作用也可以通过某种病理生理机制，由另一个器官表现出来，这种器官叫作效应器官。</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lastRenderedPageBreak/>
        <w:t>根据上述定义，下列判断正确的是：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大气污染物中的铅经肺吸收后可转移并积存于人的骨骼中，损害骨骼造血系统，所以铅的蓄积器官是肺</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大气污染物中的二氧化硫经人体的上呼吸道和气管吸入人体，并直接刺激上呼吸道和气管，所以上呼吸道和气管是蓄积器官</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有机磷酸酯农药作用于神经系统，会造成神经突触处乙酰胆碱蓄积，使人产生流涎、瞳孔缩小等症状，所以神经系统是有机磷酸酯的效应器官</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沉积于网状内皮系统的放射性核素对肝、脾损伤较重，引起中毒性肝炎，所以网状内皮系统是蓄积器官</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75.</w:t>
      </w:r>
      <w:r w:rsidRPr="002C11C1">
        <w:t>偶然防卫是指在客观上被害人正在或即将对被告人或他人的人身进行不法侵害，但被告人士观上没有认识到这一点，出于非法侵害的目的而对被害人使用了武力，客观上起到了人身防卫的效果。</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根据上述定义，下列行为不属于偶然防卫的一项是：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甲与乙积怨很深，某日发生冲突后，甲回家拿了手枪打算去杀乙，两人在路上正好碰上，甲先开枪杀死了乙，但开枪时不知乙的右手已抓住口袋中的手枪正准备对其射击</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甲正准备枪杀乙时，丙在后面对甲先开了一枪，将其打死。而丙在开枪时并不知道甲正准备杀乙，纯粹是出于报复泄愤的目的杀甲，结果保护了乙的生命</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甲与乙醉酒后发生激烈冲突，两人相互厮打至马路上，正当甲要捡起路边砖头击打乙时，围观人群中有人喊</w:t>
      </w:r>
      <w:r>
        <w:rPr>
          <w:rFonts w:hint="eastAsia"/>
        </w:rPr>
        <w:t>“</w:t>
      </w:r>
      <w:r w:rsidRPr="002C11C1">
        <w:t>警察来啦</w:t>
      </w:r>
      <w:r>
        <w:rPr>
          <w:rFonts w:hint="eastAsia"/>
        </w:rPr>
        <w:t>”</w:t>
      </w:r>
      <w:r w:rsidRPr="002C11C1">
        <w:t>，甲受惊吓不慎跌落路边河沟溺水身亡，乙安全无事</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甲身穿警服带着电警棍，冒充警察去</w:t>
      </w:r>
      <w:r w:rsidRPr="002C11C1">
        <w:t>“</w:t>
      </w:r>
      <w:r w:rsidRPr="002C11C1">
        <w:t>抓赌</w:t>
      </w:r>
      <w:r w:rsidRPr="002C11C1">
        <w:t>”</w:t>
      </w:r>
      <w:r w:rsidRPr="002C11C1">
        <w:t>，甲抓住乙搜身时，乙将甲打伤后逃离，甲未能得手</w:t>
      </w:r>
      <w:r w:rsidRPr="002C11C1">
        <w:t xml:space="preserve"> </w:t>
      </w:r>
    </w:p>
    <w:p w:rsidR="00270E69" w:rsidRPr="00304E7C" w:rsidRDefault="00270E69" w:rsidP="00270E69">
      <w:pPr>
        <w:tabs>
          <w:tab w:val="left" w:pos="420"/>
          <w:tab w:val="left" w:pos="2310"/>
          <w:tab w:val="left" w:pos="4200"/>
          <w:tab w:val="left" w:pos="6090"/>
        </w:tabs>
        <w:spacing w:line="360" w:lineRule="auto"/>
        <w:ind w:firstLineChars="202" w:firstLine="426"/>
        <w:outlineLvl w:val="0"/>
        <w:rPr>
          <w:b/>
        </w:rPr>
      </w:pPr>
      <w:r w:rsidRPr="00304E7C">
        <w:rPr>
          <w:b/>
        </w:rPr>
        <w:t>三、类比推理</w:t>
      </w:r>
    </w:p>
    <w:p w:rsidR="00270E69" w:rsidRPr="00304E7C" w:rsidRDefault="00270E69" w:rsidP="00270E69">
      <w:pPr>
        <w:tabs>
          <w:tab w:val="left" w:pos="420"/>
          <w:tab w:val="left" w:pos="2310"/>
          <w:tab w:val="left" w:pos="4200"/>
          <w:tab w:val="left" w:pos="6090"/>
        </w:tabs>
        <w:spacing w:line="360" w:lineRule="auto"/>
        <w:ind w:firstLineChars="202" w:firstLine="426"/>
        <w:rPr>
          <w:b/>
        </w:rPr>
      </w:pPr>
      <w:r w:rsidRPr="00304E7C">
        <w:rPr>
          <w:b/>
        </w:rPr>
        <w:t>每道题先绐出一组相关的词，要求你在备选答案中找出一组与之在逻辑关系上最为贴近、相似或匹配的词。</w:t>
      </w:r>
    </w:p>
    <w:p w:rsidR="00270E69" w:rsidRPr="00304E7C" w:rsidRDefault="00270E69" w:rsidP="00270E69">
      <w:pPr>
        <w:tabs>
          <w:tab w:val="left" w:pos="420"/>
          <w:tab w:val="left" w:pos="2310"/>
          <w:tab w:val="left" w:pos="4200"/>
          <w:tab w:val="left" w:pos="6090"/>
        </w:tabs>
        <w:spacing w:line="360" w:lineRule="auto"/>
        <w:ind w:firstLineChars="202" w:firstLine="426"/>
        <w:rPr>
          <w:b/>
        </w:rPr>
      </w:pPr>
      <w:r w:rsidRPr="00304E7C">
        <w:rPr>
          <w:b/>
        </w:rPr>
        <w:t>请开始答题：</w:t>
      </w:r>
    </w:p>
    <w:p w:rsidR="00270E69" w:rsidRPr="002C11C1" w:rsidRDefault="00270E69" w:rsidP="00270E69">
      <w:pPr>
        <w:tabs>
          <w:tab w:val="left" w:pos="420"/>
          <w:tab w:val="left" w:pos="2310"/>
          <w:tab w:val="left" w:pos="4200"/>
          <w:tab w:val="left" w:pos="6090"/>
        </w:tabs>
        <w:spacing w:line="360" w:lineRule="auto"/>
        <w:ind w:firstLineChars="202" w:firstLine="424"/>
      </w:pPr>
      <w:r>
        <w:t>76.</w:t>
      </w:r>
      <w:r w:rsidRPr="002C11C1">
        <w:t>身份证</w:t>
      </w:r>
      <w:r w:rsidRPr="002C11C1">
        <w:t>∶</w:t>
      </w:r>
      <w:r w:rsidRPr="002C11C1">
        <w:t>身份</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A.</w:t>
      </w:r>
      <w:r w:rsidRPr="002C11C1">
        <w:t>执业证</w:t>
      </w:r>
      <w:r w:rsidRPr="002C11C1">
        <w:t>∶</w:t>
      </w:r>
      <w:r w:rsidRPr="002C11C1">
        <w:t>资格</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结婚证</w:t>
      </w:r>
      <w:r w:rsidRPr="002C11C1">
        <w:t>∶</w:t>
      </w:r>
      <w:r w:rsidRPr="002C11C1">
        <w:t>配偶</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C.</w:t>
      </w:r>
      <w:r w:rsidRPr="002C11C1">
        <w:t>房产证</w:t>
      </w:r>
      <w:r w:rsidRPr="002C11C1">
        <w:t>∶</w:t>
      </w:r>
      <w:r w:rsidRPr="002C11C1">
        <w:t>房屋</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毕业证</w:t>
      </w:r>
      <w:r w:rsidRPr="002C11C1">
        <w:t>∶</w:t>
      </w:r>
      <w:r w:rsidRPr="002C11C1">
        <w:t>学位</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lastRenderedPageBreak/>
        <w:t>77.</w:t>
      </w:r>
      <w:r w:rsidRPr="002C11C1">
        <w:t>茶壶</w:t>
      </w:r>
      <w:r w:rsidRPr="002C11C1">
        <w:t>∶</w:t>
      </w:r>
      <w:r w:rsidRPr="002C11C1">
        <w:t>紫砂</w:t>
      </w:r>
      <w:r w:rsidRPr="002C11C1">
        <w:t>∶</w:t>
      </w:r>
      <w:r w:rsidRPr="002C11C1">
        <w:t>雕刻</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A.</w:t>
      </w:r>
      <w:r w:rsidRPr="002C11C1">
        <w:t>电线</w:t>
      </w:r>
      <w:r w:rsidRPr="002C11C1">
        <w:t>∶</w:t>
      </w:r>
      <w:r w:rsidRPr="002C11C1">
        <w:t>金属</w:t>
      </w:r>
      <w:r w:rsidRPr="002C11C1">
        <w:t>∶</w:t>
      </w:r>
      <w:r w:rsidRPr="002C11C1">
        <w:t>生产</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马路</w:t>
      </w:r>
      <w:r w:rsidRPr="002C11C1">
        <w:t>∶</w:t>
      </w:r>
      <w:r w:rsidRPr="002C11C1">
        <w:t>柏油</w:t>
      </w:r>
      <w:r w:rsidRPr="002C11C1">
        <w:t>∶</w:t>
      </w:r>
      <w:r w:rsidRPr="002C11C1">
        <w:t>铺设</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C.</w:t>
      </w:r>
      <w:r w:rsidRPr="002C11C1">
        <w:t>房门</w:t>
      </w:r>
      <w:r w:rsidRPr="002C11C1">
        <w:t>∶</w:t>
      </w:r>
      <w:r w:rsidRPr="002C11C1">
        <w:t>木材</w:t>
      </w:r>
      <w:r w:rsidRPr="002C11C1">
        <w:t>∶</w:t>
      </w:r>
      <w:r w:rsidRPr="002C11C1">
        <w:t>油漆</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夹克</w:t>
      </w:r>
      <w:r w:rsidRPr="002C11C1">
        <w:t>∶</w:t>
      </w:r>
      <w:r w:rsidRPr="002C11C1">
        <w:t>布料</w:t>
      </w:r>
      <w:r w:rsidRPr="002C11C1">
        <w:t>∶</w:t>
      </w:r>
      <w:r w:rsidRPr="002C11C1">
        <w:t>制作</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78.</w:t>
      </w:r>
      <w:r w:rsidRPr="002C11C1">
        <w:t>骨骼</w:t>
      </w:r>
      <w:r w:rsidRPr="002C11C1">
        <w:t xml:space="preserve"> </w:t>
      </w:r>
      <w:r w:rsidRPr="002C11C1">
        <w:t>对于</w:t>
      </w:r>
      <w:r w:rsidRPr="002C11C1">
        <w:t xml:space="preserve"> (</w:t>
      </w:r>
      <w:r>
        <w:rPr>
          <w:rFonts w:hint="eastAsia"/>
        </w:rPr>
        <w:t xml:space="preserve">    </w:t>
      </w:r>
      <w:r w:rsidRPr="002C11C1">
        <w:t xml:space="preserve"> ) </w:t>
      </w:r>
      <w:r w:rsidRPr="002C11C1">
        <w:t>相当于</w:t>
      </w:r>
      <w:r w:rsidRPr="002C11C1">
        <w:t xml:space="preserve"> (</w:t>
      </w:r>
      <w:r>
        <w:rPr>
          <w:rFonts w:hint="eastAsia"/>
        </w:rPr>
        <w:t xml:space="preserve">    </w:t>
      </w:r>
      <w:r w:rsidRPr="002C11C1">
        <w:t xml:space="preserve"> ) </w:t>
      </w:r>
      <w:r w:rsidRPr="002C11C1">
        <w:t>对于房屋</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A.</w:t>
      </w:r>
      <w:r w:rsidRPr="002C11C1">
        <w:t>人体</w:t>
      </w:r>
      <w:r w:rsidRPr="002C11C1">
        <w:t xml:space="preserve"> </w:t>
      </w:r>
      <w:r w:rsidRPr="002C11C1">
        <w:t>梁柱</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上肢</w:t>
      </w:r>
      <w:r w:rsidRPr="002C11C1">
        <w:t xml:space="preserve"> </w:t>
      </w:r>
      <w:r w:rsidRPr="002C11C1">
        <w:t>窗户</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C.</w:t>
      </w:r>
      <w:r w:rsidRPr="002C11C1">
        <w:t>关节</w:t>
      </w:r>
      <w:r w:rsidRPr="002C11C1">
        <w:t xml:space="preserve"> </w:t>
      </w:r>
      <w:r w:rsidRPr="002C11C1">
        <w:t>钢筋</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肌肉</w:t>
      </w:r>
      <w:r w:rsidRPr="002C11C1">
        <w:t xml:space="preserve"> </w:t>
      </w:r>
      <w:r w:rsidRPr="002C11C1">
        <w:t>电梯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79. (</w:t>
      </w:r>
      <w:r>
        <w:rPr>
          <w:rFonts w:hint="eastAsia"/>
        </w:rPr>
        <w:t xml:space="preserve">    </w:t>
      </w:r>
      <w:r w:rsidRPr="002C11C1">
        <w:t xml:space="preserve"> ) </w:t>
      </w:r>
      <w:r w:rsidRPr="002C11C1">
        <w:t>对于</w:t>
      </w:r>
      <w:r w:rsidRPr="002C11C1">
        <w:t xml:space="preserve"> </w:t>
      </w:r>
      <w:r w:rsidRPr="002C11C1">
        <w:t>大脑</w:t>
      </w:r>
      <w:r w:rsidRPr="002C11C1">
        <w:t xml:space="preserve"> </w:t>
      </w:r>
      <w:r w:rsidRPr="002C11C1">
        <w:t>相当于</w:t>
      </w:r>
      <w:r w:rsidRPr="002C11C1">
        <w:t xml:space="preserve"> </w:t>
      </w:r>
      <w:r w:rsidRPr="002C11C1">
        <w:t>资料</w:t>
      </w:r>
      <w:r w:rsidRPr="002C11C1">
        <w:t xml:space="preserve"> </w:t>
      </w:r>
      <w:r w:rsidRPr="002C11C1">
        <w:t>对于</w:t>
      </w:r>
      <w:r w:rsidRPr="002C11C1">
        <w:t xml:space="preserve"> (</w:t>
      </w:r>
      <w:r>
        <w:rPr>
          <w:rFonts w:hint="eastAsia"/>
        </w:rPr>
        <w:t xml:space="preserve">    </w:t>
      </w:r>
      <w:r w:rsidRPr="002C11C1">
        <w:t xml:space="preserve"> )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A.</w:t>
      </w:r>
      <w:r w:rsidRPr="002C11C1">
        <w:t>智力</w:t>
      </w:r>
      <w:r w:rsidRPr="002C11C1">
        <w:t xml:space="preserve"> </w:t>
      </w:r>
      <w:r w:rsidRPr="002C11C1">
        <w:t>书籍</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记忆</w:t>
      </w:r>
      <w:r w:rsidRPr="002C11C1">
        <w:t xml:space="preserve"> </w:t>
      </w:r>
      <w:r w:rsidRPr="002C11C1">
        <w:t>硬盘</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C.</w:t>
      </w:r>
      <w:r w:rsidRPr="002C11C1">
        <w:t>细胞</w:t>
      </w:r>
      <w:r w:rsidRPr="002C11C1">
        <w:t xml:space="preserve"> </w:t>
      </w:r>
      <w:r w:rsidRPr="002C11C1">
        <w:t>图书馆</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学习</w:t>
      </w:r>
      <w:r w:rsidRPr="002C11C1">
        <w:t xml:space="preserve"> </w:t>
      </w:r>
      <w:r w:rsidRPr="002C11C1">
        <w:t>阅读</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80. (</w:t>
      </w:r>
      <w:r>
        <w:rPr>
          <w:rFonts w:hint="eastAsia"/>
        </w:rPr>
        <w:t xml:space="preserve">    </w:t>
      </w:r>
      <w:r w:rsidRPr="002C11C1">
        <w:t xml:space="preserve"> ) </w:t>
      </w:r>
      <w:r w:rsidRPr="002C11C1">
        <w:t>对于</w:t>
      </w:r>
      <w:r w:rsidRPr="002C11C1">
        <w:t xml:space="preserve"> </w:t>
      </w:r>
      <w:r w:rsidRPr="002C11C1">
        <w:t>建筑</w:t>
      </w:r>
      <w:r w:rsidRPr="002C11C1">
        <w:t xml:space="preserve"> </w:t>
      </w:r>
      <w:r w:rsidRPr="002C11C1">
        <w:t>相当于</w:t>
      </w:r>
      <w:r w:rsidRPr="002C11C1">
        <w:t xml:space="preserve"> </w:t>
      </w:r>
      <w:r w:rsidRPr="002C11C1">
        <w:t>计划</w:t>
      </w:r>
      <w:r w:rsidRPr="002C11C1">
        <w:t xml:space="preserve"> </w:t>
      </w:r>
      <w:r w:rsidRPr="002C11C1">
        <w:t>对于</w:t>
      </w:r>
      <w:r w:rsidRPr="002C11C1">
        <w:t xml:space="preserve"> ( </w:t>
      </w:r>
      <w:r>
        <w:rPr>
          <w:rFonts w:hint="eastAsia"/>
        </w:rPr>
        <w:t xml:space="preserve">    </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A.</w:t>
      </w:r>
      <w:r w:rsidRPr="002C11C1">
        <w:t>设计</w:t>
      </w:r>
      <w:r w:rsidRPr="002C11C1">
        <w:t xml:space="preserve"> </w:t>
      </w:r>
      <w:r w:rsidRPr="002C11C1">
        <w:t>成果</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图纸</w:t>
      </w:r>
      <w:r w:rsidRPr="002C11C1">
        <w:t xml:space="preserve"> </w:t>
      </w:r>
      <w:r w:rsidRPr="002C11C1">
        <w:t>工作</w:t>
      </w:r>
      <w:r w:rsidRPr="002C11C1">
        <w:t xml:space="preserve">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C.</w:t>
      </w:r>
      <w:r w:rsidRPr="002C11C1">
        <w:t>材料</w:t>
      </w:r>
      <w:r w:rsidRPr="002C11C1">
        <w:t xml:space="preserve"> </w:t>
      </w:r>
      <w:r w:rsidRPr="002C11C1">
        <w:t>战略</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施工</w:t>
      </w:r>
      <w:r w:rsidRPr="002C11C1">
        <w:t xml:space="preserve"> </w:t>
      </w:r>
      <w:r w:rsidRPr="002C11C1">
        <w:t>目标</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6"/>
        <w:outlineLvl w:val="0"/>
        <w:rPr>
          <w:b/>
        </w:rPr>
      </w:pPr>
      <w:r w:rsidRPr="002C11C1">
        <w:rPr>
          <w:b/>
        </w:rPr>
        <w:t>四、逻辑判断</w:t>
      </w:r>
    </w:p>
    <w:p w:rsidR="00270E69" w:rsidRDefault="00270E69" w:rsidP="00270E69">
      <w:pPr>
        <w:tabs>
          <w:tab w:val="left" w:pos="420"/>
          <w:tab w:val="left" w:pos="2310"/>
          <w:tab w:val="left" w:pos="4200"/>
          <w:tab w:val="left" w:pos="6090"/>
        </w:tabs>
        <w:spacing w:line="360" w:lineRule="auto"/>
        <w:ind w:firstLineChars="202" w:firstLine="426"/>
        <w:rPr>
          <w:rFonts w:hint="eastAsia"/>
          <w:b/>
        </w:rPr>
      </w:pPr>
      <w:r w:rsidRPr="002C11C1">
        <w:rPr>
          <w:b/>
        </w:rPr>
        <w:t>每题给出一段陈述，这段陈述被假设是正确的，不容置疑的。要求你根据这段陈述，选择一个答案。注意：正确的答案应与所给的陈述相符合，不需要任何附加说明即可以从陈述中直接推出。</w:t>
      </w:r>
    </w:p>
    <w:p w:rsidR="00E63F34" w:rsidRPr="002C11C1" w:rsidRDefault="00E63F34" w:rsidP="00270E69">
      <w:pPr>
        <w:tabs>
          <w:tab w:val="left" w:pos="420"/>
          <w:tab w:val="left" w:pos="2310"/>
          <w:tab w:val="left" w:pos="4200"/>
          <w:tab w:val="left" w:pos="6090"/>
        </w:tabs>
        <w:spacing w:line="360" w:lineRule="auto"/>
        <w:ind w:firstLineChars="202" w:firstLine="426"/>
        <w:rPr>
          <w:b/>
        </w:rPr>
      </w:pPr>
    </w:p>
    <w:p w:rsidR="00270E69" w:rsidRPr="002C11C1" w:rsidRDefault="00270E69" w:rsidP="00270E69">
      <w:pPr>
        <w:tabs>
          <w:tab w:val="left" w:pos="420"/>
          <w:tab w:val="left" w:pos="2310"/>
          <w:tab w:val="left" w:pos="4200"/>
          <w:tab w:val="left" w:pos="6090"/>
        </w:tabs>
        <w:spacing w:line="360" w:lineRule="auto"/>
        <w:ind w:firstLineChars="202" w:firstLine="426"/>
        <w:rPr>
          <w:b/>
        </w:rPr>
      </w:pPr>
      <w:r w:rsidRPr="002C11C1">
        <w:rPr>
          <w:b/>
        </w:rPr>
        <w:t>请开始答题</w:t>
      </w:r>
      <w:r w:rsidRPr="002C11C1">
        <w:rPr>
          <w:rFonts w:hint="eastAsia"/>
          <w:b/>
        </w:rPr>
        <w:t>：</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81</w:t>
      </w:r>
      <w:r>
        <w:rPr>
          <w:rFonts w:hint="eastAsia"/>
        </w:rPr>
        <w:t>.</w:t>
      </w:r>
      <w:r w:rsidRPr="002C11C1">
        <w:t>海洋中珊瑚的美丽颜色来自于其体内与之共生的藻类生物，其中虫黄藻是最重要的一类单细胞海藻。二者各取所需，相互提供食物。全球气候变暖造成的海水升温导致虫黄藻等藻类大量死亡，进而造成珊瑚本身死亡，引发白化现象。然而研究发现，珊瑚能通过选择耐热的其他藻类生物等途径，来应对气候变暖带来的挑战。</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lastRenderedPageBreak/>
        <w:t>以下哪项如果为真，将削弱这一研究发现</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一些虫黄藻能够比耐热的其他藻类耐受更高的海水温度</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有些藻类耐热性的形成需要一个长期的过程</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有些虫黄藻逐渐适应了海水温度的升高并存活下来</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有些已白化的珊瑚礁中也发现了死去的耐热藻类生物</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82</w:t>
      </w:r>
      <w:r>
        <w:rPr>
          <w:rFonts w:hint="eastAsia"/>
        </w:rPr>
        <w:t>.</w:t>
      </w:r>
      <w:r w:rsidRPr="002C11C1">
        <w:t>有医学研究显示，吃维生素和矿物质补充剂对人体没有显著帮助，有时甚至会对人体造成伤害。一些医生给出劝告，不要再吃维生素和矿物质补充剂了，而应该通过均衡的饮食来补充人体所需的维生素和矿物质。</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以下哪项如果为真，最能削弱上述研究结果</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一项对</w:t>
      </w:r>
      <w:r w:rsidRPr="002C11C1">
        <w:t>3</w:t>
      </w:r>
      <w:r w:rsidRPr="002C11C1">
        <w:t>万名女</w:t>
      </w:r>
      <w:r w:rsidRPr="002C11C1">
        <w:t>3</w:t>
      </w:r>
      <w:r w:rsidRPr="002C11C1">
        <w:t>女进行的</w:t>
      </w:r>
      <w:r w:rsidRPr="002C11C1">
        <w:t>7</w:t>
      </w:r>
      <w:r w:rsidRPr="002C11C1">
        <w:t>年追踪调查发现，服用维生素</w:t>
      </w:r>
      <w:r w:rsidRPr="002C11C1">
        <w:t>D</w:t>
      </w:r>
      <w:r w:rsidRPr="002C11C1">
        <w:t>加上钙补充剂并没有给她们的身体造成伤害</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一项对</w:t>
      </w:r>
      <w:r w:rsidRPr="002C11C1">
        <w:t>1</w:t>
      </w:r>
      <w:r w:rsidRPr="002C11C1">
        <w:t>万名男性展开的</w:t>
      </w:r>
      <w:r w:rsidRPr="002C11C1">
        <w:t>8</w:t>
      </w:r>
      <w:r w:rsidRPr="002C11C1">
        <w:t>年追踪调查显示，不服用维生素和矿物质补充剂并没有增加他们患病的风险</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一项对</w:t>
      </w:r>
      <w:r w:rsidRPr="002C11C1">
        <w:t>1</w:t>
      </w:r>
      <w:r w:rsidRPr="002C11C1">
        <w:t>万名发达地区和欠发达地区老年人的对照调查显示，他们的健康状况差异不显著</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一项对</w:t>
      </w:r>
      <w:r w:rsidRPr="002C11C1">
        <w:t>2</w:t>
      </w:r>
      <w:r w:rsidRPr="002C11C1">
        <w:t>万名儿童展开的</w:t>
      </w:r>
      <w:r w:rsidRPr="002C11C1">
        <w:t>3</w:t>
      </w:r>
      <w:r w:rsidRPr="002C11C1">
        <w:t>年追踪调查显示，不服用维生素和矿物质补充剂的儿童，营养缺乏症的发生率较高</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83.</w:t>
      </w:r>
      <w:r w:rsidRPr="002C11C1">
        <w:t>甲乙丙丁四人的车分别为白色、锒色、蓝色和红色。在问到他们各自车的颜色时，甲说：</w:t>
      </w:r>
      <w:r>
        <w:rPr>
          <w:rFonts w:hint="eastAsia"/>
        </w:rPr>
        <w:t>“</w:t>
      </w:r>
      <w:r w:rsidRPr="002C11C1">
        <w:t>乙的车不是白色。</w:t>
      </w:r>
      <w:r>
        <w:rPr>
          <w:rFonts w:hint="eastAsia"/>
        </w:rPr>
        <w:t>”</w:t>
      </w:r>
      <w:r w:rsidRPr="002C11C1">
        <w:t>乙说：</w:t>
      </w:r>
      <w:r>
        <w:rPr>
          <w:rFonts w:hint="eastAsia"/>
        </w:rPr>
        <w:t>“</w:t>
      </w:r>
      <w:r w:rsidRPr="002C11C1">
        <w:t>丙的车是红色的。</w:t>
      </w:r>
      <w:r>
        <w:rPr>
          <w:rFonts w:hint="eastAsia"/>
        </w:rPr>
        <w:t>”</w:t>
      </w:r>
      <w:r w:rsidRPr="002C11C1">
        <w:t>丙说：</w:t>
      </w:r>
      <w:r>
        <w:rPr>
          <w:rFonts w:hint="eastAsia"/>
        </w:rPr>
        <w:t>“</w:t>
      </w:r>
      <w:r w:rsidRPr="002C11C1">
        <w:t>丁的车不是蓝色的。</w:t>
      </w:r>
      <w:r>
        <w:rPr>
          <w:rFonts w:hint="eastAsia"/>
        </w:rPr>
        <w:t>”</w:t>
      </w:r>
      <w:r w:rsidRPr="002C11C1">
        <w:t>丁说：</w:t>
      </w:r>
      <w:r>
        <w:rPr>
          <w:rFonts w:hint="eastAsia"/>
        </w:rPr>
        <w:t>“</w:t>
      </w:r>
      <w:r w:rsidRPr="002C11C1">
        <w:t>甲、乙、丙三人中有一个人的车是红色的，而且只有这个人说的是实话。</w:t>
      </w:r>
      <w:r>
        <w:rPr>
          <w:rFonts w:hint="eastAsia"/>
        </w:rPr>
        <w:t>”</w:t>
      </w:r>
      <w:r w:rsidRPr="002C11C1">
        <w:t>如果丁说的是实话，那么以下说法正确的是：</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甲的车是白色的，乙的车是银色的</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乙的车是蓝色的，丙的车是红色的</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丙的车是白色的，丁的车是蓝色的</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丁的车是银色的，甲的车是红色的</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84.</w:t>
      </w:r>
      <w:r w:rsidRPr="002C11C1">
        <w:t>在一次考古发掘中，考古人员在一座唐代古墓中发现多片先秦时期的夔文</w:t>
      </w:r>
      <w:r w:rsidRPr="002C11C1">
        <w:t>(</w:t>
      </w:r>
      <w:r w:rsidRPr="002C11C1">
        <w:t>音</w:t>
      </w:r>
      <w:r w:rsidRPr="002C11C1">
        <w:t>kuí</w:t>
      </w:r>
      <w:r w:rsidRPr="002C11C1">
        <w:t>，一种变体的龙文</w:t>
      </w:r>
      <w:r w:rsidRPr="002C11C1">
        <w:t>)</w:t>
      </w:r>
      <w:r w:rsidRPr="002C11C1">
        <w:t>陶片。对此，专家解释说，由于雨水冲刷等原因，这些先秦时期的陶片后来被冲至唐代的墓穴中。</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以下哪项如果为真，最能质疑上述专家的观点</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在这座唐代古墓中还发现多件西汉时期的文物</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lastRenderedPageBreak/>
        <w:t>B.</w:t>
      </w:r>
      <w:r w:rsidRPr="002C11C1">
        <w:t>这座唐代古墓保存完好，没有漏水、毁塌迹象</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并非只有先秦时期才使用夔文，唐代文人以书写夔文为能事</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唐代的墓葬风俗是将墓主生前喜爱的物品随同墓主一同下葬</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85.</w:t>
      </w:r>
      <w:r w:rsidRPr="002C11C1">
        <w:t>在由发展中国家向经济发达国家前进的过程中，大量资本支持是必不可少的条件，而高储蓄率是获得大量资本的必要条件。就目前来说，中国正处于经济起飞时期，因此，储蓄率高是当前经济发展中的一种正常而合理的现象。由此可以推出：</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有了大量的资本支持，就可以实现由发展中国家向发达国家的跨越</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有了高储蓄率，就可以获得大量的资本支持</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如果没有获得大量的资本支持，说明储蓄率不高</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如果没有高储蓄率，就不能实现向发达国家的转变</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86.</w:t>
      </w:r>
      <w:r w:rsidRPr="002C11C1">
        <w:t>以下是一则广告：本网络文学培训班有着其他同类培训班所没有的特点，除了传授高超的写作技巧、帮助学员打开认识世界的多维视角和宏观视野、丰富学员的文化知识和艺术涵养外，还负责向毕业班学员提供切实有效的就业咨询。去年进行咨询的毕业班学员，</w:t>
      </w:r>
      <w:r w:rsidRPr="002C11C1">
        <w:t>100</w:t>
      </w:r>
      <w:r w:rsidRPr="002C11C1">
        <w:t>％都找到了工作。为了在网络文学创作事业上开创一片天地，欢迎加入我们的行列。</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为了确定该广告的可信性，</w:t>
      </w:r>
      <w:r w:rsidRPr="002C11C1">
        <w:t xml:space="preserve"> </w:t>
      </w:r>
      <w:r w:rsidRPr="002C11C1">
        <w:t>以下相关问题必须询问清楚的是：</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Ⅰ</w:t>
      </w:r>
      <w:r w:rsidRPr="002C11C1">
        <w:t>去年共举办了多少期这类培训班，共有多少学员毕业</w:t>
      </w:r>
      <w:r w:rsidRPr="002C11C1">
        <w:t>?</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Ⅱ</w:t>
      </w:r>
      <w:r w:rsidRPr="002C11C1">
        <w:t>去年有多少毕业班学员进行了就业咨询</w:t>
      </w:r>
      <w:r w:rsidRPr="002C11C1">
        <w:t>?</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Ⅲ</w:t>
      </w:r>
      <w:r w:rsidRPr="002C11C1">
        <w:t>对于找到工作的学员，就业咨询究竟起到了多少作用</w:t>
      </w:r>
      <w:r w:rsidRPr="002C11C1">
        <w:t>?</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Ⅳ</w:t>
      </w:r>
      <w:r w:rsidRPr="002C11C1">
        <w:t>咨询者找到的是否都是网络文学创作工作</w:t>
      </w:r>
      <w:r w:rsidRPr="002C11C1">
        <w:t>?</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A.Ⅰ</w:t>
      </w:r>
      <w:r w:rsidRPr="002C11C1">
        <w:t>、</w:t>
      </w:r>
      <w:r w:rsidRPr="002C11C1">
        <w:t>Ⅱ</w:t>
      </w:r>
      <w:r w:rsidRPr="002C11C1">
        <w:t>、</w:t>
      </w:r>
      <w:r w:rsidRPr="002C11C1">
        <w:t>Ⅲ</w:t>
      </w:r>
      <w:r w:rsidRPr="002C11C1">
        <w:t>和</w:t>
      </w:r>
      <w:r w:rsidRPr="002C11C1">
        <w:t xml:space="preserve">Ⅳ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B.Ⅰ</w:t>
      </w:r>
      <w:r w:rsidRPr="002C11C1">
        <w:t>、</w:t>
      </w:r>
      <w:r w:rsidRPr="002C11C1">
        <w:t>Ⅱ</w:t>
      </w:r>
      <w:r w:rsidRPr="002C11C1">
        <w:t>和</w:t>
      </w:r>
      <w:r w:rsidRPr="002C11C1">
        <w:t xml:space="preserve">Ⅲ </w:t>
      </w:r>
    </w:p>
    <w:p w:rsidR="00270E69" w:rsidRDefault="00270E69" w:rsidP="00270E69">
      <w:pPr>
        <w:tabs>
          <w:tab w:val="left" w:pos="420"/>
          <w:tab w:val="left" w:pos="2310"/>
          <w:tab w:val="left" w:pos="4200"/>
          <w:tab w:val="left" w:pos="6090"/>
        </w:tabs>
        <w:spacing w:line="360" w:lineRule="auto"/>
        <w:ind w:firstLineChars="202" w:firstLine="424"/>
        <w:rPr>
          <w:rFonts w:hint="eastAsia"/>
        </w:rPr>
      </w:pPr>
      <w:r w:rsidRPr="002C11C1">
        <w:t>C.Ⅱ</w:t>
      </w:r>
      <w:r w:rsidRPr="002C11C1">
        <w:t>、</w:t>
      </w:r>
      <w:r w:rsidRPr="002C11C1">
        <w:t>Ⅲ</w:t>
      </w:r>
      <w:r w:rsidRPr="002C11C1">
        <w:t>和</w:t>
      </w:r>
      <w:r w:rsidRPr="002C11C1">
        <w:t xml:space="preserve">Ⅳ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D.Ⅲ</w:t>
      </w:r>
      <w:r w:rsidRPr="002C11C1">
        <w:t>和</w:t>
      </w:r>
      <w:r w:rsidRPr="002C11C1">
        <w:t xml:space="preserve">Ⅳ </w:t>
      </w:r>
    </w:p>
    <w:p w:rsidR="00270E69" w:rsidRPr="002C11C1" w:rsidRDefault="00270E69" w:rsidP="00270E69">
      <w:pPr>
        <w:tabs>
          <w:tab w:val="left" w:pos="420"/>
          <w:tab w:val="left" w:pos="2310"/>
          <w:tab w:val="left" w:pos="4200"/>
          <w:tab w:val="left" w:pos="6090"/>
        </w:tabs>
        <w:spacing w:line="360" w:lineRule="auto"/>
        <w:ind w:firstLineChars="202" w:firstLine="424"/>
      </w:pPr>
      <w:r>
        <w:t>87.</w:t>
      </w:r>
      <w:r w:rsidRPr="002C11C1">
        <w:t>当代知名的动漫设计大师，绝大部分还没从动漫设计学校毕业就已经离开学校，开始自己的动漫设计生涯。因此，有人认为动漫设计的专业学习对学生们今后的职业发展并没能提供有力的帮助。</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以下哪项如果为真，能够最有力地反驳上述推论</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在动漫设计行业中职业发展比较好的从业者，基本都毕业于动漫设计学校</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调查显示，动漫设计学校毕业生的平均年收入要显著高于同类院校其他专业的毕业生</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知名动漫公司在招聘设计师时，很看重应聘人员的毕业院校</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lastRenderedPageBreak/>
        <w:t>D.</w:t>
      </w:r>
      <w:r w:rsidRPr="002C11C1">
        <w:t>动漫设计大师都承认，他们学习了动漫设计学校的基础课程</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88.</w:t>
      </w:r>
      <w:r w:rsidRPr="002C11C1">
        <w:t>以往，境内企业进出口只能以美元或第三方货币结算，在合同签约至合同执行完毕期间汇率的变化会使企业的实际盈收出现波动，现在银行推出了人民币结算业务。由于人民币是境内企业的本币，合同计价和企业运营的主要货币相一致，境内企业在合同签订前就能够切实了解交易的成本和收入，从而防范了汇率风险。因此，使用跨境贸易人民币结算业务的企业必定会增多。以下哪项如果为真，最能作为上述论证的前提条件</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在与国内企业开展贸易时，</w:t>
      </w:r>
      <w:r w:rsidRPr="002C11C1">
        <w:t xml:space="preserve"> </w:t>
      </w:r>
      <w:r w:rsidRPr="002C11C1">
        <w:t>由于人民币币值保持稳定，境外企业愿意使用人民币作为结算货币</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有了跨境贸易人民币结算业务，国内企业可以更方便地将跨境贸易开展到世界各地</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有了跨境贸易人民币结算业务，开展对外贸易的企业数量会越来越多</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由于国内巨大的市场空间，越来越多的境外企业愿意与国内企业开展贸易往来</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89.</w:t>
      </w:r>
      <w:r w:rsidRPr="002C11C1">
        <w:t>某国人口总量自</w:t>
      </w:r>
      <w:r w:rsidRPr="002C11C1">
        <w:t>2005</w:t>
      </w:r>
      <w:r w:rsidRPr="002C11C1">
        <w:t>年起开始下降，预计到</w:t>
      </w:r>
      <w:r w:rsidRPr="002C11C1">
        <w:t>2100</w:t>
      </w:r>
      <w:r w:rsidRPr="002C11C1">
        <w:t>年，该国人口总数将只有现在的一半。为此该国政府出台了一系列鼓励生育的政策。但到目前为止该国妇女平均只生育</w:t>
      </w:r>
      <w:r w:rsidRPr="002C11C1">
        <w:t>1.3</w:t>
      </w:r>
      <w:r w:rsidRPr="002C11C1">
        <w:t>个孩子，远低于维持人口正常更新的水平</w:t>
      </w:r>
      <w:r w:rsidRPr="002C11C1">
        <w:t>(2.07</w:t>
      </w:r>
      <w:r w:rsidRPr="002C11C1">
        <w:t>个</w:t>
      </w:r>
      <w:r w:rsidRPr="002C11C1">
        <w:t>)</w:t>
      </w:r>
      <w:r w:rsidRPr="002C11C1">
        <w:t>。因此有人认为该国政府实施的这些鼓励生育的政策没有达到预期的效果。</w:t>
      </w:r>
      <w:r w:rsidRPr="002C11C1">
        <w:t xml:space="preserve"> </w:t>
      </w:r>
      <w:r w:rsidRPr="002C11C1">
        <w:t>以下哪项如果为真，最能反驳上述论断</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w:t>
      </w:r>
      <w:r w:rsidRPr="002C11C1">
        <w:t>近年来该国人口总数呈缓慢上升的趋势</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如果该国政府出台更加有效的鼓励生育政策，就可以提高人口数量</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如果该国政府没有出台鼓励生育的政策，该国儿童人口总数会比现在低很多</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该国政府实施的这些鼓励生育的政策是一项长期国策，短时间内看不出效果</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t>90.</w:t>
      </w:r>
      <w:r w:rsidRPr="002C11C1">
        <w:t>甲国生产了一种型号为</w:t>
      </w:r>
      <w:r w:rsidRPr="004B41B7">
        <w:t>su-34</w:t>
      </w:r>
      <w:r w:rsidRPr="002C11C1">
        <w:t>的新型战斗机，乙国在是否要引进这种战斗机的问题上，出现了两种不同的声音。支持者认为</w:t>
      </w:r>
      <w:r w:rsidRPr="004B41B7">
        <w:t>su-34</w:t>
      </w:r>
      <w:r w:rsidRPr="002C11C1">
        <w:t>较以往引进的</w:t>
      </w:r>
      <w:r w:rsidRPr="004B41B7">
        <w:t>su-3</w:t>
      </w:r>
      <w:r>
        <w:rPr>
          <w:rFonts w:hint="eastAsia"/>
        </w:rPr>
        <w:t>0</w:t>
      </w:r>
      <w:r w:rsidRPr="002C11C1">
        <w:t>有更加强大的对地攻击作战能力。以下哪项如果为真，最能削弱支持者的声音</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A.su-30</w:t>
      </w:r>
      <w:r w:rsidRPr="002C11C1">
        <w:t>足以满足对地攻击的需要，目前乙国需要提升的是对空攻击作战能力</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B.</w:t>
      </w:r>
      <w:r w:rsidRPr="002C11C1">
        <w:t>目前市场上有比</w:t>
      </w:r>
      <w:r w:rsidRPr="002C11C1">
        <w:t>su-34</w:t>
      </w:r>
      <w:r w:rsidRPr="002C11C1">
        <w:t>性能更好的其他型号战斗机</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C.</w:t>
      </w:r>
      <w:r w:rsidRPr="002C11C1">
        <w:t>甲乙两国目前在双边贸易中存在诸多摩擦，引入</w:t>
      </w:r>
      <w:r w:rsidRPr="002C11C1">
        <w:t>su-34</w:t>
      </w:r>
      <w:r w:rsidRPr="002C11C1">
        <w:t>会有很多实际困难</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r w:rsidRPr="002C11C1">
        <w:t>D.</w:t>
      </w:r>
      <w:r w:rsidRPr="002C11C1">
        <w:t>目前还没有实际数据显示究竟是</w:t>
      </w:r>
      <w:r w:rsidRPr="002C11C1">
        <w:t>su-34</w:t>
      </w:r>
      <w:r w:rsidRPr="002C11C1">
        <w:t>还是</w:t>
      </w:r>
      <w:r w:rsidRPr="002C11C1">
        <w:t>su-30</w:t>
      </w:r>
      <w:r w:rsidRPr="002C11C1">
        <w:t>有更强大的对地攻击作战能力</w:t>
      </w:r>
      <w:r w:rsidRPr="002C11C1">
        <w:t xml:space="preserve"> </w:t>
      </w:r>
    </w:p>
    <w:p w:rsidR="00270E69" w:rsidRPr="002C11C1" w:rsidRDefault="00270E69" w:rsidP="00270E69">
      <w:pPr>
        <w:tabs>
          <w:tab w:val="left" w:pos="420"/>
          <w:tab w:val="left" w:pos="2310"/>
          <w:tab w:val="left" w:pos="4200"/>
          <w:tab w:val="left" w:pos="6090"/>
        </w:tabs>
        <w:spacing w:line="360" w:lineRule="auto"/>
        <w:ind w:firstLineChars="202" w:firstLine="424"/>
      </w:pPr>
    </w:p>
    <w:p w:rsidR="00224670" w:rsidRDefault="00224670" w:rsidP="00224670">
      <w:pPr>
        <w:widowControl/>
        <w:spacing w:line="360" w:lineRule="auto"/>
        <w:ind w:firstLineChars="200" w:firstLine="420"/>
        <w:jc w:val="left"/>
        <w:rPr>
          <w:szCs w:val="21"/>
        </w:rPr>
      </w:pPr>
      <w:r>
        <w:rPr>
          <w:szCs w:val="21"/>
        </w:rPr>
        <w:br w:type="page"/>
      </w:r>
    </w:p>
    <w:p w:rsidR="001A7BBF" w:rsidRPr="00B172FE" w:rsidRDefault="001A7BBF" w:rsidP="001A7BBF">
      <w:pPr>
        <w:spacing w:line="360" w:lineRule="auto"/>
        <w:ind w:firstLineChars="200" w:firstLine="420"/>
        <w:rPr>
          <w:szCs w:val="21"/>
        </w:rPr>
      </w:pPr>
    </w:p>
    <w:p w:rsidR="00F570A6" w:rsidRPr="00F570A6" w:rsidRDefault="00F570A6" w:rsidP="00F570A6">
      <w:pPr>
        <w:jc w:val="center"/>
        <w:rPr>
          <w:rFonts w:ascii="黑体" w:eastAsia="黑体" w:hint="eastAsia"/>
          <w:b/>
          <w:bCs/>
          <w:sz w:val="30"/>
          <w:szCs w:val="30"/>
        </w:rPr>
      </w:pPr>
      <w:r w:rsidRPr="00F570A6">
        <w:rPr>
          <w:rFonts w:ascii="黑体" w:eastAsia="黑体" w:hint="eastAsia"/>
          <w:b/>
          <w:bCs/>
          <w:sz w:val="30"/>
          <w:szCs w:val="30"/>
        </w:rPr>
        <w:t>第四部分  资料分析</w:t>
      </w:r>
    </w:p>
    <w:p w:rsidR="00F570A6" w:rsidRPr="00F570A6" w:rsidRDefault="00F570A6" w:rsidP="00F570A6">
      <w:pPr>
        <w:jc w:val="center"/>
        <w:rPr>
          <w:rFonts w:ascii="黑体" w:eastAsia="黑体" w:hint="eastAsia"/>
          <w:bCs/>
          <w:sz w:val="24"/>
          <w:szCs w:val="24"/>
        </w:rPr>
      </w:pPr>
      <w:r w:rsidRPr="00F570A6">
        <w:rPr>
          <w:rFonts w:ascii="黑体" w:eastAsia="黑体" w:hint="eastAsia"/>
          <w:bCs/>
          <w:sz w:val="24"/>
          <w:szCs w:val="24"/>
        </w:rPr>
        <w:t>(共25题，参考时限25分钟)</w:t>
      </w:r>
    </w:p>
    <w:p w:rsidR="00F570A6" w:rsidRPr="00F570A6" w:rsidRDefault="00F570A6" w:rsidP="00F570A6">
      <w:pPr>
        <w:tabs>
          <w:tab w:val="left" w:pos="420"/>
          <w:tab w:val="left" w:pos="2310"/>
          <w:tab w:val="left" w:pos="4200"/>
          <w:tab w:val="left" w:pos="6090"/>
        </w:tabs>
        <w:ind w:firstLineChars="200" w:firstLine="480"/>
        <w:rPr>
          <w:rFonts w:ascii="黑体" w:eastAsia="黑体" w:hint="eastAsia"/>
          <w:sz w:val="24"/>
          <w:szCs w:val="24"/>
        </w:rPr>
      </w:pPr>
    </w:p>
    <w:p w:rsidR="00F570A6" w:rsidRPr="00F570A6" w:rsidRDefault="00F570A6" w:rsidP="00F570A6">
      <w:pPr>
        <w:pStyle w:val="a7"/>
        <w:tabs>
          <w:tab w:val="left" w:pos="420"/>
          <w:tab w:val="left" w:pos="2310"/>
          <w:tab w:val="left" w:pos="4200"/>
          <w:tab w:val="left" w:pos="6090"/>
        </w:tabs>
        <w:ind w:firstLine="480"/>
        <w:rPr>
          <w:rFonts w:ascii="黑体" w:eastAsia="黑体" w:hint="eastAsia"/>
          <w:b w:val="0"/>
          <w:sz w:val="24"/>
        </w:rPr>
      </w:pPr>
      <w:r w:rsidRPr="00F570A6">
        <w:rPr>
          <w:rFonts w:ascii="黑体" w:eastAsia="黑体" w:hint="eastAsia"/>
          <w:b w:val="0"/>
          <w:sz w:val="24"/>
        </w:rPr>
        <w:t>所给出的图、表、文字或综合性资料均有若干个问题要你回答。你应根据资料提供的信息进行分析、比较、计算和判断处理。</w:t>
      </w:r>
    </w:p>
    <w:p w:rsidR="00F570A6" w:rsidRPr="00F570A6" w:rsidRDefault="00F570A6" w:rsidP="00F570A6">
      <w:pPr>
        <w:tabs>
          <w:tab w:val="left" w:pos="420"/>
          <w:tab w:val="left" w:pos="2310"/>
          <w:tab w:val="left" w:pos="4200"/>
          <w:tab w:val="left" w:pos="6090"/>
        </w:tabs>
        <w:rPr>
          <w:rFonts w:ascii="黑体" w:eastAsia="黑体" w:hint="eastAsia"/>
          <w:sz w:val="24"/>
          <w:szCs w:val="24"/>
        </w:rPr>
      </w:pPr>
    </w:p>
    <w:p w:rsidR="00F570A6" w:rsidRPr="00F570A6" w:rsidRDefault="00F570A6" w:rsidP="00F570A6">
      <w:pPr>
        <w:tabs>
          <w:tab w:val="left" w:pos="420"/>
          <w:tab w:val="left" w:pos="2310"/>
          <w:tab w:val="left" w:pos="4200"/>
          <w:tab w:val="left" w:pos="6090"/>
        </w:tabs>
        <w:rPr>
          <w:rFonts w:ascii="黑体" w:eastAsia="黑体" w:hint="eastAsia"/>
          <w:sz w:val="24"/>
          <w:szCs w:val="24"/>
        </w:rPr>
      </w:pPr>
      <w:r w:rsidRPr="00F570A6">
        <w:rPr>
          <w:rFonts w:ascii="黑体" w:eastAsia="黑体" w:hint="eastAsia"/>
          <w:sz w:val="24"/>
          <w:szCs w:val="24"/>
        </w:rPr>
        <w:t>请开始答题：</w:t>
      </w:r>
    </w:p>
    <w:p w:rsidR="00F570A6" w:rsidRPr="00F570A6" w:rsidRDefault="00F570A6" w:rsidP="00F570A6">
      <w:pPr>
        <w:tabs>
          <w:tab w:val="left" w:pos="420"/>
          <w:tab w:val="left" w:pos="2310"/>
          <w:tab w:val="left" w:pos="4200"/>
          <w:tab w:val="left" w:pos="6090"/>
        </w:tabs>
        <w:ind w:firstLineChars="200" w:firstLine="480"/>
        <w:rPr>
          <w:rFonts w:ascii="黑体" w:eastAsia="黑体" w:hint="eastAsia"/>
          <w:bCs/>
          <w:sz w:val="24"/>
          <w:szCs w:val="24"/>
        </w:rPr>
      </w:pPr>
      <w:r w:rsidRPr="00F570A6">
        <w:rPr>
          <w:rFonts w:ascii="黑体" w:eastAsia="黑体" w:hint="eastAsia"/>
          <w:bCs/>
          <w:sz w:val="24"/>
          <w:szCs w:val="24"/>
        </w:rPr>
        <w:t>一、 根据以下资料，回答91～95题。</w:t>
      </w:r>
    </w:p>
    <w:p w:rsidR="00F570A6" w:rsidRPr="00F570A6" w:rsidRDefault="00F570A6" w:rsidP="00F570A6"/>
    <w:p w:rsidR="001A7BBF" w:rsidRPr="00B172FE" w:rsidRDefault="001A7BBF" w:rsidP="001A7BBF">
      <w:pPr>
        <w:spacing w:line="360" w:lineRule="auto"/>
        <w:ind w:firstLineChars="200" w:firstLine="420"/>
        <w:rPr>
          <w:szCs w:val="21"/>
        </w:rPr>
      </w:pPr>
      <w:r w:rsidRPr="00B172FE">
        <w:rPr>
          <w:rFonts w:hAnsi="宋体" w:hint="eastAsia"/>
          <w:szCs w:val="21"/>
        </w:rPr>
        <w:t>一、中国汽车工业协会发布的</w:t>
      </w:r>
      <w:r w:rsidRPr="00B172FE">
        <w:rPr>
          <w:rFonts w:hint="eastAsia"/>
          <w:szCs w:val="21"/>
        </w:rPr>
        <w:t>2009</w:t>
      </w:r>
      <w:r w:rsidRPr="00B172FE">
        <w:rPr>
          <w:rFonts w:hAnsi="宋体" w:hint="eastAsia"/>
          <w:szCs w:val="21"/>
        </w:rPr>
        <w:t>年</w:t>
      </w:r>
      <w:r w:rsidRPr="00B172FE">
        <w:rPr>
          <w:rFonts w:hint="eastAsia"/>
          <w:szCs w:val="21"/>
        </w:rPr>
        <w:t>4</w:t>
      </w:r>
      <w:r w:rsidRPr="00B172FE">
        <w:rPr>
          <w:rFonts w:hAnsi="宋体" w:hint="eastAsia"/>
          <w:szCs w:val="21"/>
        </w:rPr>
        <w:t>月份中国汽车产销数据显示，在其他国家汽车销售进一步疲软的情况下，国内乘用车销量却持续上升，当月销售已达</w:t>
      </w:r>
      <w:r w:rsidRPr="00B172FE">
        <w:rPr>
          <w:rFonts w:hint="eastAsia"/>
          <w:szCs w:val="21"/>
        </w:rPr>
        <w:t>83</w:t>
      </w:r>
      <w:r>
        <w:rPr>
          <w:rFonts w:hint="eastAsia"/>
          <w:szCs w:val="21"/>
        </w:rPr>
        <w:t>.</w:t>
      </w:r>
      <w:r w:rsidRPr="00B172FE">
        <w:rPr>
          <w:rFonts w:hint="eastAsia"/>
          <w:szCs w:val="21"/>
        </w:rPr>
        <w:t>1</w:t>
      </w:r>
      <w:r w:rsidRPr="00B172FE">
        <w:rPr>
          <w:rFonts w:hAnsi="宋体" w:hint="eastAsia"/>
          <w:szCs w:val="21"/>
        </w:rPr>
        <w:t>万辆，比</w:t>
      </w:r>
      <w:r w:rsidRPr="00B172FE">
        <w:rPr>
          <w:rFonts w:hint="eastAsia"/>
          <w:szCs w:val="21"/>
        </w:rPr>
        <w:t>3</w:t>
      </w:r>
      <w:r w:rsidRPr="00B172FE">
        <w:rPr>
          <w:rFonts w:hAnsi="宋体" w:hint="eastAsia"/>
          <w:szCs w:val="21"/>
        </w:rPr>
        <w:t>月份增长</w:t>
      </w:r>
      <w:r w:rsidRPr="00B172FE">
        <w:rPr>
          <w:szCs w:val="21"/>
        </w:rPr>
        <w:t>7</w:t>
      </w:r>
      <w:r>
        <w:rPr>
          <w:szCs w:val="21"/>
        </w:rPr>
        <w:t>.</w:t>
      </w:r>
      <w:r w:rsidRPr="00B172FE">
        <w:rPr>
          <w:szCs w:val="21"/>
        </w:rPr>
        <w:t>59%</w:t>
      </w:r>
      <w:r w:rsidRPr="00B172FE">
        <w:rPr>
          <w:rFonts w:hAnsi="宋体" w:hint="eastAsia"/>
          <w:szCs w:val="21"/>
        </w:rPr>
        <w:t>，同比增长</w:t>
      </w:r>
      <w:r w:rsidRPr="00B172FE">
        <w:rPr>
          <w:szCs w:val="21"/>
        </w:rPr>
        <w:t>37</w:t>
      </w:r>
      <w:r>
        <w:rPr>
          <w:szCs w:val="21"/>
        </w:rPr>
        <w:t>.</w:t>
      </w:r>
      <w:r w:rsidRPr="00B172FE">
        <w:rPr>
          <w:szCs w:val="21"/>
        </w:rPr>
        <w:t>37%</w:t>
      </w:r>
      <w:r w:rsidRPr="00B172FE">
        <w:rPr>
          <w:rFonts w:hAnsi="宋体" w:hint="eastAsia"/>
          <w:szCs w:val="21"/>
        </w:rPr>
        <w:t>。</w:t>
      </w:r>
    </w:p>
    <w:p w:rsidR="001A7BBF" w:rsidRPr="00B172FE" w:rsidRDefault="001A7BBF" w:rsidP="001A7BBF">
      <w:pPr>
        <w:spacing w:line="360" w:lineRule="auto"/>
        <w:ind w:firstLineChars="200" w:firstLine="420"/>
        <w:rPr>
          <w:szCs w:val="21"/>
        </w:rPr>
      </w:pPr>
      <w:r w:rsidRPr="00B172FE">
        <w:rPr>
          <w:rFonts w:hAnsi="宋体" w:hint="eastAsia"/>
          <w:szCs w:val="21"/>
        </w:rPr>
        <w:t>乘用车细分为基本型乘用车（轿车）、多功能车（</w:t>
      </w:r>
      <w:r w:rsidRPr="00B172FE">
        <w:rPr>
          <w:rFonts w:hint="eastAsia"/>
          <w:szCs w:val="21"/>
        </w:rPr>
        <w:t>MPV</w:t>
      </w:r>
      <w:r w:rsidRPr="00B172FE">
        <w:rPr>
          <w:rFonts w:hAnsi="宋体" w:hint="eastAsia"/>
          <w:szCs w:val="21"/>
        </w:rPr>
        <w:t>）、运动型多用途车（</w:t>
      </w:r>
      <w:r w:rsidRPr="00B172FE">
        <w:rPr>
          <w:rFonts w:hint="eastAsia"/>
          <w:szCs w:val="21"/>
        </w:rPr>
        <w:t>SUV</w:t>
      </w:r>
      <w:r w:rsidRPr="00B172FE">
        <w:rPr>
          <w:rFonts w:hAnsi="宋体" w:hint="eastAsia"/>
          <w:szCs w:val="21"/>
        </w:rPr>
        <w:t>）和交叉乘用车。其中，轿车销量比</w:t>
      </w:r>
      <w:r w:rsidRPr="00B172FE">
        <w:rPr>
          <w:rFonts w:hint="eastAsia"/>
          <w:szCs w:val="21"/>
        </w:rPr>
        <w:t>3</w:t>
      </w:r>
      <w:r w:rsidRPr="00B172FE">
        <w:rPr>
          <w:rFonts w:hAnsi="宋体" w:hint="eastAsia"/>
          <w:szCs w:val="21"/>
        </w:rPr>
        <w:t>月份增长</w:t>
      </w:r>
      <w:r w:rsidRPr="00B172FE">
        <w:rPr>
          <w:szCs w:val="21"/>
        </w:rPr>
        <w:t>8</w:t>
      </w:r>
      <w:r>
        <w:rPr>
          <w:szCs w:val="21"/>
        </w:rPr>
        <w:t>.</w:t>
      </w:r>
      <w:r w:rsidRPr="00B172FE">
        <w:rPr>
          <w:szCs w:val="21"/>
        </w:rPr>
        <w:t>3%</w:t>
      </w:r>
      <w:r w:rsidRPr="00B172FE">
        <w:rPr>
          <w:rFonts w:hAnsi="宋体" w:hint="eastAsia"/>
          <w:szCs w:val="21"/>
        </w:rPr>
        <w:t>，同比增长</w:t>
      </w:r>
      <w:r w:rsidRPr="00B172FE">
        <w:rPr>
          <w:szCs w:val="21"/>
        </w:rPr>
        <w:t>33</w:t>
      </w:r>
      <w:r>
        <w:rPr>
          <w:szCs w:val="21"/>
        </w:rPr>
        <w:t>.</w:t>
      </w:r>
      <w:r w:rsidRPr="00B172FE">
        <w:rPr>
          <w:szCs w:val="21"/>
        </w:rPr>
        <w:t>04%</w:t>
      </w:r>
      <w:r w:rsidRPr="00B172FE">
        <w:rPr>
          <w:rFonts w:hAnsi="宋体" w:hint="eastAsia"/>
          <w:szCs w:val="21"/>
        </w:rPr>
        <w:t>；</w:t>
      </w:r>
      <w:r w:rsidRPr="00B172FE">
        <w:rPr>
          <w:rFonts w:hint="eastAsia"/>
          <w:szCs w:val="21"/>
        </w:rPr>
        <w:t>MPV</w:t>
      </w:r>
      <w:r w:rsidRPr="00B172FE">
        <w:rPr>
          <w:rFonts w:hAnsi="宋体" w:hint="eastAsia"/>
          <w:szCs w:val="21"/>
        </w:rPr>
        <w:t>销量比</w:t>
      </w:r>
      <w:r w:rsidRPr="00B172FE">
        <w:rPr>
          <w:rFonts w:hint="eastAsia"/>
          <w:szCs w:val="21"/>
        </w:rPr>
        <w:t>3</w:t>
      </w:r>
      <w:r w:rsidRPr="00B172FE">
        <w:rPr>
          <w:rFonts w:hAnsi="宋体" w:hint="eastAsia"/>
          <w:szCs w:val="21"/>
        </w:rPr>
        <w:t>月份下降</w:t>
      </w:r>
      <w:r w:rsidRPr="00B172FE">
        <w:rPr>
          <w:szCs w:val="21"/>
        </w:rPr>
        <w:t>3</w:t>
      </w:r>
      <w:r>
        <w:rPr>
          <w:szCs w:val="21"/>
        </w:rPr>
        <w:t>.</w:t>
      </w:r>
      <w:r w:rsidRPr="00B172FE">
        <w:rPr>
          <w:szCs w:val="21"/>
        </w:rPr>
        <w:t>54%</w:t>
      </w:r>
      <w:r w:rsidRPr="00B172FE">
        <w:rPr>
          <w:rFonts w:hAnsi="宋体" w:hint="eastAsia"/>
          <w:szCs w:val="21"/>
        </w:rPr>
        <w:t>，同比下降</w:t>
      </w:r>
      <w:r w:rsidRPr="00B172FE">
        <w:rPr>
          <w:szCs w:val="21"/>
        </w:rPr>
        <w:t>4</w:t>
      </w:r>
      <w:r>
        <w:rPr>
          <w:szCs w:val="21"/>
        </w:rPr>
        <w:t>.</w:t>
      </w:r>
      <w:r w:rsidRPr="00B172FE">
        <w:rPr>
          <w:szCs w:val="21"/>
        </w:rPr>
        <w:t>05%</w:t>
      </w:r>
      <w:r w:rsidRPr="00B172FE">
        <w:rPr>
          <w:rFonts w:hAnsi="宋体" w:hint="eastAsia"/>
          <w:szCs w:val="21"/>
        </w:rPr>
        <w:t>；</w:t>
      </w:r>
      <w:r w:rsidRPr="00B172FE">
        <w:rPr>
          <w:rFonts w:hint="eastAsia"/>
          <w:szCs w:val="21"/>
        </w:rPr>
        <w:t>SUV</w:t>
      </w:r>
      <w:r w:rsidRPr="00B172FE">
        <w:rPr>
          <w:rFonts w:hAnsi="宋体" w:hint="eastAsia"/>
          <w:szCs w:val="21"/>
        </w:rPr>
        <w:t>销量比</w:t>
      </w:r>
      <w:r w:rsidRPr="00B172FE">
        <w:rPr>
          <w:rFonts w:hint="eastAsia"/>
          <w:szCs w:val="21"/>
        </w:rPr>
        <w:t>3</w:t>
      </w:r>
      <w:r w:rsidRPr="00B172FE">
        <w:rPr>
          <w:rFonts w:hAnsi="宋体" w:hint="eastAsia"/>
          <w:szCs w:val="21"/>
        </w:rPr>
        <w:t>月份增长</w:t>
      </w:r>
      <w:r w:rsidRPr="00B172FE">
        <w:rPr>
          <w:szCs w:val="21"/>
        </w:rPr>
        <w:t>19</w:t>
      </w:r>
      <w:r>
        <w:rPr>
          <w:szCs w:val="21"/>
        </w:rPr>
        <w:t>.</w:t>
      </w:r>
      <w:r w:rsidRPr="00B172FE">
        <w:rPr>
          <w:szCs w:val="21"/>
        </w:rPr>
        <w:t>27%</w:t>
      </w:r>
      <w:r w:rsidRPr="00B172FE">
        <w:rPr>
          <w:rFonts w:hAnsi="宋体" w:hint="eastAsia"/>
          <w:szCs w:val="21"/>
        </w:rPr>
        <w:t>，同比增长</w:t>
      </w:r>
      <w:r w:rsidRPr="00B172FE">
        <w:rPr>
          <w:szCs w:val="21"/>
        </w:rPr>
        <w:t>22</w:t>
      </w:r>
      <w:r>
        <w:rPr>
          <w:szCs w:val="21"/>
        </w:rPr>
        <w:t>.</w:t>
      </w:r>
      <w:r w:rsidRPr="00B172FE">
        <w:rPr>
          <w:szCs w:val="21"/>
        </w:rPr>
        <w:t>55%</w:t>
      </w:r>
      <w:r w:rsidRPr="00B172FE">
        <w:rPr>
          <w:rFonts w:hAnsi="宋体" w:hint="eastAsia"/>
          <w:szCs w:val="21"/>
        </w:rPr>
        <w:t>；交叉型乘用车销量比</w:t>
      </w:r>
      <w:r w:rsidRPr="00B172FE">
        <w:rPr>
          <w:rFonts w:hint="eastAsia"/>
          <w:szCs w:val="21"/>
        </w:rPr>
        <w:t>3</w:t>
      </w:r>
      <w:r w:rsidRPr="00B172FE">
        <w:rPr>
          <w:rFonts w:hAnsi="宋体" w:hint="eastAsia"/>
          <w:szCs w:val="21"/>
        </w:rPr>
        <w:t>月份增长</w:t>
      </w:r>
      <w:r w:rsidRPr="00B172FE">
        <w:rPr>
          <w:szCs w:val="21"/>
        </w:rPr>
        <w:t>3</w:t>
      </w:r>
      <w:r>
        <w:rPr>
          <w:szCs w:val="21"/>
        </w:rPr>
        <w:t>.</w:t>
      </w:r>
      <w:r w:rsidRPr="00B172FE">
        <w:rPr>
          <w:szCs w:val="21"/>
        </w:rPr>
        <w:t>62%</w:t>
      </w:r>
      <w:r w:rsidRPr="00B172FE">
        <w:rPr>
          <w:rFonts w:hAnsi="宋体" w:hint="eastAsia"/>
          <w:szCs w:val="21"/>
        </w:rPr>
        <w:t>，同比增长</w:t>
      </w:r>
      <w:r w:rsidRPr="00B172FE">
        <w:rPr>
          <w:szCs w:val="21"/>
        </w:rPr>
        <w:t>70</w:t>
      </w:r>
      <w:r>
        <w:rPr>
          <w:szCs w:val="21"/>
        </w:rPr>
        <w:t>.</w:t>
      </w:r>
      <w:r w:rsidRPr="00B172FE">
        <w:rPr>
          <w:szCs w:val="21"/>
        </w:rPr>
        <w:t>66%</w:t>
      </w:r>
      <w:r w:rsidRPr="00B172FE">
        <w:rPr>
          <w:rFonts w:hAnsi="宋体" w:hint="eastAsia"/>
          <w:szCs w:val="21"/>
        </w:rPr>
        <w:t>。轿车、</w:t>
      </w:r>
      <w:r w:rsidRPr="00B172FE">
        <w:rPr>
          <w:rFonts w:hint="eastAsia"/>
          <w:szCs w:val="21"/>
        </w:rPr>
        <w:t>MPV</w:t>
      </w:r>
      <w:r w:rsidRPr="00B172FE">
        <w:rPr>
          <w:rFonts w:hAnsi="宋体" w:hint="eastAsia"/>
          <w:szCs w:val="21"/>
        </w:rPr>
        <w:t>、</w:t>
      </w:r>
      <w:r w:rsidRPr="00B172FE">
        <w:rPr>
          <w:rFonts w:hint="eastAsia"/>
          <w:szCs w:val="21"/>
        </w:rPr>
        <w:t>SUV</w:t>
      </w:r>
      <w:r w:rsidRPr="00B172FE">
        <w:rPr>
          <w:rFonts w:hAnsi="宋体" w:hint="eastAsia"/>
          <w:szCs w:val="21"/>
        </w:rPr>
        <w:t>和交叉型乘用车销量占</w:t>
      </w:r>
      <w:r w:rsidRPr="00B172FE">
        <w:rPr>
          <w:rFonts w:hint="eastAsia"/>
          <w:szCs w:val="21"/>
        </w:rPr>
        <w:t>4</w:t>
      </w:r>
      <w:r w:rsidRPr="00B172FE">
        <w:rPr>
          <w:rFonts w:hAnsi="宋体" w:hint="eastAsia"/>
          <w:szCs w:val="21"/>
        </w:rPr>
        <w:t>月份乘用车总销量的比重分别为</w:t>
      </w:r>
      <w:r w:rsidRPr="00B172FE">
        <w:rPr>
          <w:rFonts w:hint="eastAsia"/>
          <w:szCs w:val="21"/>
        </w:rPr>
        <w:t>71%</w:t>
      </w:r>
      <w:r w:rsidRPr="00B172FE">
        <w:rPr>
          <w:rFonts w:hAnsi="宋体" w:hint="eastAsia"/>
          <w:szCs w:val="21"/>
        </w:rPr>
        <w:t>、</w:t>
      </w:r>
      <w:r w:rsidRPr="00B172FE">
        <w:rPr>
          <w:rFonts w:hint="eastAsia"/>
          <w:szCs w:val="21"/>
        </w:rPr>
        <w:t>2%</w:t>
      </w:r>
      <w:r w:rsidRPr="00B172FE">
        <w:rPr>
          <w:rFonts w:hAnsi="宋体" w:hint="eastAsia"/>
          <w:szCs w:val="21"/>
        </w:rPr>
        <w:t>、</w:t>
      </w:r>
      <w:r w:rsidRPr="00B172FE">
        <w:rPr>
          <w:rFonts w:hint="eastAsia"/>
          <w:szCs w:val="21"/>
        </w:rPr>
        <w:t>6%</w:t>
      </w:r>
      <w:r w:rsidRPr="00B172FE">
        <w:rPr>
          <w:rFonts w:hAnsi="宋体" w:hint="eastAsia"/>
          <w:szCs w:val="21"/>
        </w:rPr>
        <w:t>和</w:t>
      </w:r>
      <w:r w:rsidRPr="00B172FE">
        <w:rPr>
          <w:rFonts w:hint="eastAsia"/>
          <w:szCs w:val="21"/>
        </w:rPr>
        <w:t>21%</w:t>
      </w:r>
      <w:r w:rsidRPr="00B172FE">
        <w:rPr>
          <w:rFonts w:hAnsi="宋体" w:hint="eastAsia"/>
          <w:szCs w:val="21"/>
        </w:rPr>
        <w:t>。</w:t>
      </w:r>
    </w:p>
    <w:p w:rsidR="001A7BBF" w:rsidRPr="00B172FE" w:rsidRDefault="001A7BBF" w:rsidP="001A7BBF">
      <w:pPr>
        <w:spacing w:line="360" w:lineRule="auto"/>
        <w:ind w:firstLineChars="200" w:firstLine="420"/>
        <w:rPr>
          <w:szCs w:val="21"/>
        </w:rPr>
      </w:pPr>
      <w:r w:rsidRPr="00B172FE">
        <w:rPr>
          <w:rFonts w:hint="eastAsia"/>
          <w:szCs w:val="21"/>
        </w:rPr>
        <w:t>91</w:t>
      </w:r>
      <w:r>
        <w:rPr>
          <w:rFonts w:hAnsi="宋体" w:hint="eastAsia"/>
          <w:szCs w:val="21"/>
        </w:rPr>
        <w:t>.</w:t>
      </w:r>
      <w:r w:rsidRPr="00B172FE">
        <w:rPr>
          <w:rFonts w:hAnsi="宋体" w:hint="eastAsia"/>
          <w:szCs w:val="21"/>
        </w:rPr>
        <w:t>与上年同期相比，</w:t>
      </w:r>
      <w:r w:rsidRPr="00B172FE">
        <w:rPr>
          <w:rFonts w:hint="eastAsia"/>
          <w:szCs w:val="21"/>
        </w:rPr>
        <w:t>2009</w:t>
      </w:r>
      <w:r w:rsidRPr="00B172FE">
        <w:rPr>
          <w:rFonts w:hAnsi="宋体" w:hint="eastAsia"/>
          <w:szCs w:val="21"/>
        </w:rPr>
        <w:t>年</w:t>
      </w:r>
      <w:r w:rsidRPr="00B172FE">
        <w:rPr>
          <w:rFonts w:hint="eastAsia"/>
          <w:szCs w:val="21"/>
        </w:rPr>
        <w:t>4</w:t>
      </w:r>
      <w:r w:rsidRPr="00B172FE">
        <w:rPr>
          <w:rFonts w:hAnsi="宋体" w:hint="eastAsia"/>
          <w:szCs w:val="21"/>
        </w:rPr>
        <w:t>月份乘用车销量约增长了多少万辆？</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szCs w:val="21"/>
        </w:rPr>
        <w:t>13</w:t>
      </w:r>
      <w:r>
        <w:rPr>
          <w:szCs w:val="21"/>
        </w:rPr>
        <w:t>.</w:t>
      </w:r>
      <w:r w:rsidRPr="00B172FE">
        <w:rPr>
          <w:szCs w:val="21"/>
        </w:rPr>
        <w:t>2</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szCs w:val="21"/>
        </w:rPr>
        <w:t>22</w:t>
      </w:r>
      <w:r>
        <w:rPr>
          <w:szCs w:val="21"/>
        </w:rPr>
        <w:t>.</w:t>
      </w:r>
      <w:r w:rsidRPr="00B172FE">
        <w:rPr>
          <w:szCs w:val="21"/>
        </w:rPr>
        <w:t>6</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szCs w:val="21"/>
        </w:rPr>
        <w:t>31</w:t>
      </w:r>
      <w:r>
        <w:rPr>
          <w:szCs w:val="21"/>
        </w:rPr>
        <w:t>.</w:t>
      </w:r>
      <w:r w:rsidRPr="00B172FE">
        <w:rPr>
          <w:szCs w:val="21"/>
        </w:rPr>
        <w:t>1</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szCs w:val="21"/>
        </w:rPr>
        <w:t>40</w:t>
      </w:r>
      <w:r>
        <w:rPr>
          <w:szCs w:val="21"/>
        </w:rPr>
        <w:t>.</w:t>
      </w:r>
      <w:r w:rsidRPr="00B172FE">
        <w:rPr>
          <w:szCs w:val="21"/>
        </w:rPr>
        <w:t>4</w:t>
      </w:r>
    </w:p>
    <w:p w:rsidR="001A7BBF" w:rsidRPr="00B172FE" w:rsidRDefault="001A7BBF" w:rsidP="001A7BBF">
      <w:pPr>
        <w:spacing w:line="360" w:lineRule="auto"/>
        <w:ind w:firstLineChars="200" w:firstLine="420"/>
        <w:rPr>
          <w:szCs w:val="21"/>
        </w:rPr>
      </w:pPr>
      <w:r w:rsidRPr="00B172FE">
        <w:rPr>
          <w:szCs w:val="21"/>
        </w:rPr>
        <w:t>92</w:t>
      </w:r>
      <w:r>
        <w:rPr>
          <w:rFonts w:hAnsi="宋体" w:hint="eastAsia"/>
          <w:szCs w:val="21"/>
        </w:rPr>
        <w:t>.</w:t>
      </w:r>
      <w:r w:rsidRPr="00B172FE">
        <w:rPr>
          <w:rFonts w:hint="eastAsia"/>
          <w:szCs w:val="21"/>
        </w:rPr>
        <w:t>2009</w:t>
      </w:r>
      <w:r w:rsidRPr="00B172FE">
        <w:rPr>
          <w:rFonts w:hAnsi="宋体" w:hint="eastAsia"/>
          <w:szCs w:val="21"/>
        </w:rPr>
        <w:t>年</w:t>
      </w:r>
      <w:r w:rsidRPr="00B172FE">
        <w:rPr>
          <w:rFonts w:hint="eastAsia"/>
          <w:szCs w:val="21"/>
        </w:rPr>
        <w:t>3</w:t>
      </w:r>
      <w:r w:rsidRPr="00B172FE">
        <w:rPr>
          <w:rFonts w:hAnsi="宋体" w:hint="eastAsia"/>
          <w:szCs w:val="21"/>
        </w:rPr>
        <w:t>月份轿车销量约为多少万辆？</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int="eastAsia"/>
          <w:szCs w:val="21"/>
        </w:rPr>
        <w:t>50</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54</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59</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6</w:t>
      </w:r>
      <w:r w:rsidRPr="00B172FE">
        <w:rPr>
          <w:szCs w:val="21"/>
        </w:rPr>
        <w:t>4</w:t>
      </w:r>
    </w:p>
    <w:p w:rsidR="001A7BBF" w:rsidRPr="00B172FE" w:rsidRDefault="001A7BBF" w:rsidP="001A7BBF">
      <w:pPr>
        <w:spacing w:line="360" w:lineRule="auto"/>
        <w:ind w:firstLineChars="200" w:firstLine="420"/>
        <w:rPr>
          <w:szCs w:val="21"/>
        </w:rPr>
      </w:pPr>
      <w:r w:rsidRPr="00B172FE">
        <w:rPr>
          <w:szCs w:val="21"/>
        </w:rPr>
        <w:t>9</w:t>
      </w:r>
      <w:r w:rsidRPr="00B172FE">
        <w:rPr>
          <w:rFonts w:hint="eastAsia"/>
          <w:szCs w:val="21"/>
        </w:rPr>
        <w:t>3</w:t>
      </w:r>
      <w:r>
        <w:rPr>
          <w:rFonts w:hAnsi="宋体" w:hint="eastAsia"/>
          <w:szCs w:val="21"/>
        </w:rPr>
        <w:t>.</w:t>
      </w:r>
      <w:r w:rsidRPr="00B172FE">
        <w:rPr>
          <w:rFonts w:hint="eastAsia"/>
          <w:szCs w:val="21"/>
        </w:rPr>
        <w:t>2008</w:t>
      </w:r>
      <w:r w:rsidRPr="00B172FE">
        <w:rPr>
          <w:rFonts w:hAnsi="宋体" w:hint="eastAsia"/>
          <w:szCs w:val="21"/>
        </w:rPr>
        <w:t>年</w:t>
      </w:r>
      <w:r w:rsidRPr="00B172FE">
        <w:rPr>
          <w:rFonts w:hint="eastAsia"/>
          <w:szCs w:val="21"/>
        </w:rPr>
        <w:t>4</w:t>
      </w:r>
      <w:r w:rsidRPr="00B172FE">
        <w:rPr>
          <w:rFonts w:hAnsi="宋体" w:hint="eastAsia"/>
          <w:szCs w:val="21"/>
        </w:rPr>
        <w:t>月，</w:t>
      </w:r>
      <w:r w:rsidRPr="00B172FE">
        <w:rPr>
          <w:rFonts w:hint="eastAsia"/>
          <w:szCs w:val="21"/>
        </w:rPr>
        <w:t>SUV</w:t>
      </w:r>
      <w:r w:rsidRPr="00B172FE">
        <w:rPr>
          <w:rFonts w:hAnsi="宋体" w:hint="eastAsia"/>
          <w:szCs w:val="21"/>
        </w:rPr>
        <w:t>销量比</w:t>
      </w:r>
      <w:r w:rsidRPr="00B172FE">
        <w:rPr>
          <w:rFonts w:hint="eastAsia"/>
          <w:szCs w:val="21"/>
        </w:rPr>
        <w:t>MPV</w:t>
      </w:r>
      <w:r w:rsidRPr="00B172FE">
        <w:rPr>
          <w:rFonts w:hAnsi="宋体" w:hint="eastAsia"/>
          <w:szCs w:val="21"/>
        </w:rPr>
        <w:t>销量约：</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Ansi="宋体" w:hint="eastAsia"/>
          <w:szCs w:val="21"/>
        </w:rPr>
        <w:t>少</w:t>
      </w:r>
      <w:r w:rsidRPr="00B172FE">
        <w:rPr>
          <w:szCs w:val="21"/>
        </w:rPr>
        <w:t>3</w:t>
      </w:r>
      <w:r>
        <w:rPr>
          <w:szCs w:val="21"/>
        </w:rPr>
        <w:t>.</w:t>
      </w:r>
      <w:r w:rsidRPr="00B172FE">
        <w:rPr>
          <w:szCs w:val="21"/>
        </w:rPr>
        <w:t>4</w:t>
      </w:r>
      <w:r w:rsidRPr="00B172FE">
        <w:rPr>
          <w:rFonts w:hAnsi="宋体" w:hint="eastAsia"/>
          <w:szCs w:val="21"/>
        </w:rPr>
        <w:t>万辆</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Ansi="宋体" w:hint="eastAsia"/>
          <w:szCs w:val="21"/>
        </w:rPr>
        <w:t>少</w:t>
      </w:r>
      <w:r w:rsidRPr="00B172FE">
        <w:rPr>
          <w:szCs w:val="21"/>
        </w:rPr>
        <w:t>2</w:t>
      </w:r>
      <w:r>
        <w:rPr>
          <w:szCs w:val="21"/>
        </w:rPr>
        <w:t>.</w:t>
      </w:r>
      <w:r w:rsidRPr="00B172FE">
        <w:rPr>
          <w:szCs w:val="21"/>
        </w:rPr>
        <w:t>3</w:t>
      </w:r>
      <w:r w:rsidRPr="00B172FE">
        <w:rPr>
          <w:rFonts w:hAnsi="宋体" w:hint="eastAsia"/>
          <w:szCs w:val="21"/>
        </w:rPr>
        <w:t>万辆</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Ansi="宋体" w:hint="eastAsia"/>
          <w:szCs w:val="21"/>
        </w:rPr>
        <w:t>多</w:t>
      </w:r>
      <w:r w:rsidRPr="00B172FE">
        <w:rPr>
          <w:szCs w:val="21"/>
        </w:rPr>
        <w:t>3</w:t>
      </w:r>
      <w:r>
        <w:rPr>
          <w:szCs w:val="21"/>
        </w:rPr>
        <w:t>.</w:t>
      </w:r>
      <w:r w:rsidRPr="00B172FE">
        <w:rPr>
          <w:szCs w:val="21"/>
        </w:rPr>
        <w:t>4</w:t>
      </w:r>
      <w:r w:rsidRPr="00B172FE">
        <w:rPr>
          <w:rFonts w:hAnsi="宋体" w:hint="eastAsia"/>
          <w:szCs w:val="21"/>
        </w:rPr>
        <w:t>万辆</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lastRenderedPageBreak/>
        <w:t>D</w:t>
      </w:r>
      <w:r>
        <w:rPr>
          <w:rFonts w:hint="eastAsia"/>
          <w:szCs w:val="21"/>
        </w:rPr>
        <w:t>.</w:t>
      </w:r>
      <w:r w:rsidRPr="00B172FE">
        <w:rPr>
          <w:rFonts w:hAnsi="宋体" w:hint="eastAsia"/>
          <w:szCs w:val="21"/>
        </w:rPr>
        <w:t>多</w:t>
      </w:r>
      <w:r w:rsidRPr="00B172FE">
        <w:rPr>
          <w:szCs w:val="21"/>
        </w:rPr>
        <w:t>2</w:t>
      </w:r>
      <w:r>
        <w:rPr>
          <w:szCs w:val="21"/>
        </w:rPr>
        <w:t>.</w:t>
      </w:r>
      <w:r w:rsidRPr="00B172FE">
        <w:rPr>
          <w:szCs w:val="21"/>
        </w:rPr>
        <w:t>3</w:t>
      </w:r>
      <w:r w:rsidRPr="00B172FE">
        <w:rPr>
          <w:rFonts w:hAnsi="宋体" w:hint="eastAsia"/>
          <w:szCs w:val="21"/>
        </w:rPr>
        <w:t>万辆</w:t>
      </w:r>
    </w:p>
    <w:p w:rsidR="001A7BBF" w:rsidRPr="00B172FE" w:rsidRDefault="001A7BBF" w:rsidP="001A7BBF">
      <w:pPr>
        <w:spacing w:line="360" w:lineRule="auto"/>
        <w:ind w:firstLineChars="200" w:firstLine="420"/>
        <w:rPr>
          <w:szCs w:val="21"/>
        </w:rPr>
      </w:pPr>
      <w:r w:rsidRPr="00B172FE">
        <w:rPr>
          <w:szCs w:val="21"/>
        </w:rPr>
        <w:t>9</w:t>
      </w:r>
      <w:r w:rsidRPr="00B172FE">
        <w:rPr>
          <w:rFonts w:hint="eastAsia"/>
          <w:szCs w:val="21"/>
        </w:rPr>
        <w:t>4</w:t>
      </w:r>
      <w:r>
        <w:rPr>
          <w:rFonts w:hAnsi="宋体" w:hint="eastAsia"/>
          <w:szCs w:val="21"/>
        </w:rPr>
        <w:t>.</w:t>
      </w:r>
      <w:r w:rsidRPr="00B172FE">
        <w:rPr>
          <w:rFonts w:hAnsi="宋体" w:hint="eastAsia"/>
          <w:szCs w:val="21"/>
        </w:rPr>
        <w:t>关于</w:t>
      </w:r>
      <w:r w:rsidRPr="00B172FE">
        <w:rPr>
          <w:rFonts w:hint="eastAsia"/>
          <w:szCs w:val="21"/>
        </w:rPr>
        <w:t>2009</w:t>
      </w:r>
      <w:r w:rsidRPr="00B172FE">
        <w:rPr>
          <w:rFonts w:hAnsi="宋体" w:hint="eastAsia"/>
          <w:szCs w:val="21"/>
        </w:rPr>
        <w:t>年</w:t>
      </w:r>
      <w:r w:rsidRPr="00B172FE">
        <w:rPr>
          <w:rFonts w:hint="eastAsia"/>
          <w:szCs w:val="21"/>
        </w:rPr>
        <w:t>3</w:t>
      </w:r>
      <w:r w:rsidRPr="00B172FE">
        <w:rPr>
          <w:rFonts w:hAnsi="宋体" w:hint="eastAsia"/>
          <w:szCs w:val="21"/>
        </w:rPr>
        <w:t>月份各种车型销量在总销量中所占比重的描述，以下正确的是：</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int="eastAsia"/>
          <w:szCs w:val="21"/>
        </w:rPr>
        <w:t>MPV</w:t>
      </w:r>
      <w:r w:rsidRPr="00B172FE">
        <w:rPr>
          <w:rFonts w:hAnsi="宋体" w:hint="eastAsia"/>
          <w:szCs w:val="21"/>
        </w:rPr>
        <w:t>超过</w:t>
      </w:r>
      <w:r w:rsidRPr="00B172FE">
        <w:rPr>
          <w:rFonts w:hint="eastAsia"/>
          <w:szCs w:val="21"/>
        </w:rPr>
        <w:t>2%</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Ansi="宋体" w:hint="eastAsia"/>
          <w:szCs w:val="21"/>
        </w:rPr>
        <w:t>交叉型乘用车低于</w:t>
      </w:r>
      <w:r w:rsidRPr="00B172FE">
        <w:rPr>
          <w:rFonts w:hint="eastAsia"/>
          <w:szCs w:val="21"/>
        </w:rPr>
        <w:t>21%</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SUV</w:t>
      </w:r>
      <w:r w:rsidRPr="00B172FE">
        <w:rPr>
          <w:rFonts w:hAnsi="宋体" w:hint="eastAsia"/>
          <w:szCs w:val="21"/>
        </w:rPr>
        <w:t>超过</w:t>
      </w:r>
      <w:r w:rsidRPr="00B172FE">
        <w:rPr>
          <w:rFonts w:hint="eastAsia"/>
          <w:szCs w:val="21"/>
        </w:rPr>
        <w:t>6%</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Ansi="宋体" w:hint="eastAsia"/>
          <w:szCs w:val="21"/>
        </w:rPr>
        <w:t>轿车超过</w:t>
      </w:r>
      <w:r w:rsidRPr="00B172FE">
        <w:rPr>
          <w:rFonts w:hint="eastAsia"/>
          <w:szCs w:val="21"/>
        </w:rPr>
        <w:t>71%</w:t>
      </w:r>
    </w:p>
    <w:p w:rsidR="001A7BBF" w:rsidRPr="00B172FE" w:rsidRDefault="001A7BBF" w:rsidP="001A7BBF">
      <w:pPr>
        <w:spacing w:line="360" w:lineRule="auto"/>
        <w:ind w:firstLineChars="200" w:firstLine="420"/>
        <w:rPr>
          <w:szCs w:val="21"/>
        </w:rPr>
      </w:pPr>
      <w:r w:rsidRPr="00B172FE">
        <w:rPr>
          <w:szCs w:val="21"/>
        </w:rPr>
        <w:t>9</w:t>
      </w:r>
      <w:r w:rsidRPr="00B172FE">
        <w:rPr>
          <w:rFonts w:hint="eastAsia"/>
          <w:szCs w:val="21"/>
        </w:rPr>
        <w:t>5</w:t>
      </w:r>
      <w:r>
        <w:rPr>
          <w:rFonts w:hAnsi="宋体" w:hint="eastAsia"/>
          <w:szCs w:val="21"/>
        </w:rPr>
        <w:t>.</w:t>
      </w:r>
      <w:r w:rsidRPr="00B172FE">
        <w:rPr>
          <w:rFonts w:hAnsi="宋体" w:hint="eastAsia"/>
          <w:szCs w:val="21"/>
        </w:rPr>
        <w:t>关于</w:t>
      </w:r>
      <w:r w:rsidRPr="00B172FE">
        <w:rPr>
          <w:rFonts w:hint="eastAsia"/>
          <w:szCs w:val="21"/>
        </w:rPr>
        <w:t>2009</w:t>
      </w:r>
      <w:r w:rsidRPr="00B172FE">
        <w:rPr>
          <w:rFonts w:hAnsi="宋体" w:hint="eastAsia"/>
          <w:szCs w:val="21"/>
        </w:rPr>
        <w:t>年</w:t>
      </w:r>
      <w:r w:rsidRPr="00B172FE">
        <w:rPr>
          <w:rFonts w:hint="eastAsia"/>
          <w:szCs w:val="21"/>
        </w:rPr>
        <w:t>4</w:t>
      </w:r>
      <w:r w:rsidRPr="00B172FE">
        <w:rPr>
          <w:rFonts w:hAnsi="宋体" w:hint="eastAsia"/>
          <w:szCs w:val="21"/>
        </w:rPr>
        <w:t>月乘用车销量的描述不正确的是：</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int="eastAsia"/>
          <w:szCs w:val="21"/>
        </w:rPr>
        <w:t>MPV</w:t>
      </w:r>
      <w:r w:rsidRPr="00B172FE">
        <w:rPr>
          <w:rFonts w:hAnsi="宋体" w:hint="eastAsia"/>
          <w:szCs w:val="21"/>
        </w:rPr>
        <w:t>车型当时不受市场追捧</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Ansi="宋体" w:hint="eastAsia"/>
          <w:szCs w:val="21"/>
        </w:rPr>
        <w:t>轿车销量比上年同期增加了</w:t>
      </w:r>
      <w:r w:rsidRPr="00B172FE">
        <w:rPr>
          <w:rFonts w:hint="eastAsia"/>
          <w:szCs w:val="21"/>
        </w:rPr>
        <w:t>20</w:t>
      </w:r>
      <w:r w:rsidRPr="00B172FE">
        <w:rPr>
          <w:rFonts w:hAnsi="宋体" w:hint="eastAsia"/>
          <w:szCs w:val="21"/>
        </w:rPr>
        <w:t>万辆以上</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Ansi="宋体" w:hint="eastAsia"/>
          <w:szCs w:val="21"/>
        </w:rPr>
        <w:t>同比增长率最高的是交叉型乘用车</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SUV</w:t>
      </w:r>
      <w:r w:rsidRPr="00B172FE">
        <w:rPr>
          <w:rFonts w:hAnsi="宋体" w:hint="eastAsia"/>
          <w:szCs w:val="21"/>
        </w:rPr>
        <w:t>以外车型销量占乘用车总销量比重比上月有所下降</w:t>
      </w:r>
    </w:p>
    <w:p w:rsidR="001A7BBF" w:rsidRPr="00B172FE" w:rsidRDefault="001A7BBF" w:rsidP="001A7BBF">
      <w:pPr>
        <w:spacing w:line="360" w:lineRule="auto"/>
        <w:ind w:firstLineChars="200" w:firstLine="420"/>
        <w:rPr>
          <w:szCs w:val="21"/>
        </w:rPr>
      </w:pPr>
      <w:r w:rsidRPr="00B172FE">
        <w:rPr>
          <w:rFonts w:hAnsi="宋体" w:hint="eastAsia"/>
          <w:szCs w:val="21"/>
        </w:rPr>
        <w:t>二、</w:t>
      </w:r>
    </w:p>
    <w:p w:rsidR="001A7BBF" w:rsidRPr="00B172FE" w:rsidRDefault="001A7BBF" w:rsidP="001A7BBF">
      <w:pPr>
        <w:spacing w:line="360" w:lineRule="auto"/>
        <w:ind w:firstLineChars="200" w:firstLine="420"/>
        <w:jc w:val="center"/>
        <w:rPr>
          <w:szCs w:val="21"/>
        </w:rPr>
      </w:pPr>
      <w:r w:rsidRPr="00B172FE">
        <w:rPr>
          <w:rFonts w:hint="eastAsia"/>
          <w:szCs w:val="21"/>
        </w:rPr>
        <w:t>2009</w:t>
      </w:r>
      <w:r w:rsidRPr="00B172FE">
        <w:rPr>
          <w:rFonts w:hAnsi="宋体" w:hint="eastAsia"/>
          <w:szCs w:val="21"/>
        </w:rPr>
        <w:t>年</w:t>
      </w:r>
      <w:r w:rsidRPr="00B172FE">
        <w:rPr>
          <w:rFonts w:hint="eastAsia"/>
          <w:szCs w:val="21"/>
        </w:rPr>
        <w:t>5</w:t>
      </w:r>
      <w:r w:rsidRPr="00B172FE">
        <w:rPr>
          <w:rFonts w:hAnsi="宋体" w:hint="eastAsia"/>
          <w:szCs w:val="21"/>
        </w:rPr>
        <w:t>月全国邮电业务基本情况表</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173"/>
        <w:gridCol w:w="888"/>
        <w:gridCol w:w="1430"/>
        <w:gridCol w:w="1168"/>
        <w:gridCol w:w="1081"/>
        <w:gridCol w:w="1080"/>
      </w:tblGrid>
      <w:tr w:rsidR="001A7BBF" w:rsidRPr="00B172FE" w:rsidTr="007843F6">
        <w:tc>
          <w:tcPr>
            <w:tcW w:w="3173" w:type="dxa"/>
            <w:vMerge w:val="restart"/>
          </w:tcPr>
          <w:p w:rsidR="001A7BBF" w:rsidRPr="00B172FE" w:rsidRDefault="001A7BBF" w:rsidP="007843F6">
            <w:pPr>
              <w:rPr>
                <w:szCs w:val="21"/>
              </w:rPr>
            </w:pPr>
          </w:p>
        </w:tc>
        <w:tc>
          <w:tcPr>
            <w:tcW w:w="888" w:type="dxa"/>
            <w:vMerge w:val="restart"/>
            <w:vAlign w:val="center"/>
          </w:tcPr>
          <w:p w:rsidR="001A7BBF" w:rsidRPr="00B172FE" w:rsidRDefault="001A7BBF" w:rsidP="007843F6">
            <w:pPr>
              <w:jc w:val="center"/>
              <w:rPr>
                <w:szCs w:val="21"/>
              </w:rPr>
            </w:pPr>
            <w:r w:rsidRPr="00B172FE">
              <w:rPr>
                <w:rFonts w:hAnsi="宋体" w:hint="eastAsia"/>
                <w:szCs w:val="21"/>
              </w:rPr>
              <w:t>单位</w:t>
            </w:r>
          </w:p>
        </w:tc>
        <w:tc>
          <w:tcPr>
            <w:tcW w:w="2598" w:type="dxa"/>
            <w:gridSpan w:val="2"/>
          </w:tcPr>
          <w:p w:rsidR="001A7BBF" w:rsidRPr="00B172FE" w:rsidRDefault="001A7BBF" w:rsidP="007843F6">
            <w:pPr>
              <w:jc w:val="center"/>
              <w:rPr>
                <w:szCs w:val="21"/>
              </w:rPr>
            </w:pPr>
            <w:r w:rsidRPr="00B172FE">
              <w:rPr>
                <w:rFonts w:hint="eastAsia"/>
                <w:szCs w:val="21"/>
              </w:rPr>
              <w:t>5</w:t>
            </w:r>
            <w:r w:rsidRPr="00B172FE">
              <w:rPr>
                <w:rFonts w:hAnsi="宋体" w:hint="eastAsia"/>
                <w:szCs w:val="21"/>
              </w:rPr>
              <w:t>月</w:t>
            </w:r>
          </w:p>
        </w:tc>
        <w:tc>
          <w:tcPr>
            <w:tcW w:w="2161" w:type="dxa"/>
            <w:gridSpan w:val="2"/>
          </w:tcPr>
          <w:p w:rsidR="001A7BBF" w:rsidRPr="00B172FE" w:rsidRDefault="001A7BBF" w:rsidP="007843F6">
            <w:pPr>
              <w:jc w:val="center"/>
              <w:rPr>
                <w:szCs w:val="21"/>
              </w:rPr>
            </w:pPr>
            <w:r w:rsidRPr="00B172FE">
              <w:rPr>
                <w:rFonts w:hAnsi="宋体" w:hint="eastAsia"/>
                <w:szCs w:val="21"/>
              </w:rPr>
              <w:t>比去年同期增长（</w:t>
            </w:r>
            <w:r w:rsidRPr="00B172FE">
              <w:rPr>
                <w:rFonts w:hint="eastAsia"/>
                <w:szCs w:val="21"/>
              </w:rPr>
              <w:t>%</w:t>
            </w:r>
            <w:r w:rsidRPr="00B172FE">
              <w:rPr>
                <w:rFonts w:hAnsi="宋体" w:hint="eastAsia"/>
                <w:szCs w:val="21"/>
              </w:rPr>
              <w:t>）</w:t>
            </w:r>
          </w:p>
        </w:tc>
      </w:tr>
      <w:tr w:rsidR="001A7BBF" w:rsidRPr="00B172FE" w:rsidTr="007843F6">
        <w:tc>
          <w:tcPr>
            <w:tcW w:w="3173" w:type="dxa"/>
            <w:vMerge/>
            <w:tcBorders>
              <w:bottom w:val="single" w:sz="4" w:space="0" w:color="auto"/>
            </w:tcBorders>
          </w:tcPr>
          <w:p w:rsidR="001A7BBF" w:rsidRPr="00B172FE" w:rsidRDefault="001A7BBF" w:rsidP="007843F6">
            <w:pPr>
              <w:rPr>
                <w:szCs w:val="21"/>
              </w:rPr>
            </w:pPr>
          </w:p>
        </w:tc>
        <w:tc>
          <w:tcPr>
            <w:tcW w:w="888" w:type="dxa"/>
            <w:vMerge/>
            <w:tcBorders>
              <w:bottom w:val="single" w:sz="4" w:space="0" w:color="auto"/>
            </w:tcBorders>
          </w:tcPr>
          <w:p w:rsidR="001A7BBF" w:rsidRPr="00B172FE" w:rsidRDefault="001A7BBF" w:rsidP="007843F6">
            <w:pPr>
              <w:jc w:val="center"/>
              <w:rPr>
                <w:szCs w:val="21"/>
              </w:rPr>
            </w:pPr>
          </w:p>
        </w:tc>
        <w:tc>
          <w:tcPr>
            <w:tcW w:w="1430" w:type="dxa"/>
            <w:tcBorders>
              <w:bottom w:val="single" w:sz="4" w:space="0" w:color="auto"/>
            </w:tcBorders>
          </w:tcPr>
          <w:p w:rsidR="001A7BBF" w:rsidRPr="00B172FE" w:rsidRDefault="001A7BBF" w:rsidP="007843F6">
            <w:pPr>
              <w:jc w:val="center"/>
              <w:rPr>
                <w:szCs w:val="21"/>
              </w:rPr>
            </w:pPr>
            <w:r w:rsidRPr="00B172FE">
              <w:rPr>
                <w:rFonts w:hAnsi="宋体" w:hint="eastAsia"/>
                <w:szCs w:val="21"/>
              </w:rPr>
              <w:t>累计</w:t>
            </w:r>
            <w:r w:rsidRPr="00B172FE">
              <w:rPr>
                <w:szCs w:val="21"/>
              </w:rPr>
              <w:t>(1-5</w:t>
            </w:r>
            <w:r w:rsidRPr="00B172FE">
              <w:rPr>
                <w:rFonts w:hAnsi="宋体" w:hint="eastAsia"/>
                <w:szCs w:val="21"/>
              </w:rPr>
              <w:t>月</w:t>
            </w:r>
            <w:r w:rsidRPr="00B172FE">
              <w:rPr>
                <w:szCs w:val="21"/>
              </w:rPr>
              <w:t>)</w:t>
            </w:r>
          </w:p>
        </w:tc>
        <w:tc>
          <w:tcPr>
            <w:tcW w:w="1168" w:type="dxa"/>
            <w:tcBorders>
              <w:bottom w:val="single" w:sz="4" w:space="0" w:color="auto"/>
            </w:tcBorders>
          </w:tcPr>
          <w:p w:rsidR="001A7BBF" w:rsidRPr="00B172FE" w:rsidRDefault="001A7BBF" w:rsidP="007843F6">
            <w:pPr>
              <w:jc w:val="center"/>
              <w:rPr>
                <w:szCs w:val="21"/>
              </w:rPr>
            </w:pPr>
            <w:r w:rsidRPr="00B172FE">
              <w:rPr>
                <w:rFonts w:hAnsi="宋体" w:hint="eastAsia"/>
                <w:szCs w:val="21"/>
              </w:rPr>
              <w:t>当月</w:t>
            </w:r>
          </w:p>
        </w:tc>
        <w:tc>
          <w:tcPr>
            <w:tcW w:w="1081" w:type="dxa"/>
            <w:tcBorders>
              <w:bottom w:val="single" w:sz="4" w:space="0" w:color="auto"/>
            </w:tcBorders>
          </w:tcPr>
          <w:p w:rsidR="001A7BBF" w:rsidRPr="00B172FE" w:rsidRDefault="001A7BBF" w:rsidP="007843F6">
            <w:pPr>
              <w:jc w:val="center"/>
              <w:rPr>
                <w:szCs w:val="21"/>
              </w:rPr>
            </w:pPr>
            <w:r w:rsidRPr="00B172FE">
              <w:rPr>
                <w:rFonts w:hAnsi="宋体" w:hint="eastAsia"/>
                <w:szCs w:val="21"/>
              </w:rPr>
              <w:t>累计</w:t>
            </w:r>
          </w:p>
        </w:tc>
        <w:tc>
          <w:tcPr>
            <w:tcW w:w="1080" w:type="dxa"/>
            <w:tcBorders>
              <w:bottom w:val="single" w:sz="4" w:space="0" w:color="auto"/>
            </w:tcBorders>
          </w:tcPr>
          <w:p w:rsidR="001A7BBF" w:rsidRPr="00B172FE" w:rsidRDefault="001A7BBF" w:rsidP="007843F6">
            <w:pPr>
              <w:jc w:val="center"/>
              <w:rPr>
                <w:szCs w:val="21"/>
              </w:rPr>
            </w:pPr>
            <w:r w:rsidRPr="00B172FE">
              <w:rPr>
                <w:rFonts w:hAnsi="宋体" w:hint="eastAsia"/>
                <w:szCs w:val="21"/>
              </w:rPr>
              <w:t>当月</w:t>
            </w:r>
          </w:p>
        </w:tc>
      </w:tr>
      <w:tr w:rsidR="001A7BBF" w:rsidRPr="00B172FE" w:rsidTr="007843F6">
        <w:tc>
          <w:tcPr>
            <w:tcW w:w="3173" w:type="dxa"/>
            <w:tcBorders>
              <w:left w:val="nil"/>
              <w:bottom w:val="nil"/>
            </w:tcBorders>
          </w:tcPr>
          <w:p w:rsidR="001A7BBF" w:rsidRPr="00B172FE" w:rsidRDefault="001A7BBF" w:rsidP="007843F6">
            <w:pPr>
              <w:rPr>
                <w:szCs w:val="21"/>
              </w:rPr>
            </w:pPr>
            <w:r w:rsidRPr="00B172FE">
              <w:rPr>
                <w:rFonts w:hAnsi="宋体" w:hint="eastAsia"/>
                <w:szCs w:val="21"/>
              </w:rPr>
              <w:t>邮电业务总量</w:t>
            </w:r>
          </w:p>
        </w:tc>
        <w:tc>
          <w:tcPr>
            <w:tcW w:w="888" w:type="dxa"/>
            <w:tcBorders>
              <w:bottom w:val="nil"/>
            </w:tcBorders>
          </w:tcPr>
          <w:p w:rsidR="001A7BBF" w:rsidRPr="00B172FE" w:rsidRDefault="001A7BBF" w:rsidP="007843F6">
            <w:pPr>
              <w:jc w:val="center"/>
              <w:rPr>
                <w:szCs w:val="21"/>
              </w:rPr>
            </w:pPr>
            <w:r w:rsidRPr="00B172FE">
              <w:rPr>
                <w:rFonts w:hAnsi="宋体" w:hint="eastAsia"/>
                <w:szCs w:val="21"/>
              </w:rPr>
              <w:t>亿元</w:t>
            </w:r>
          </w:p>
        </w:tc>
        <w:tc>
          <w:tcPr>
            <w:tcW w:w="1430" w:type="dxa"/>
            <w:tcBorders>
              <w:bottom w:val="nil"/>
            </w:tcBorders>
          </w:tcPr>
          <w:p w:rsidR="001A7BBF" w:rsidRPr="00B172FE" w:rsidRDefault="001A7BBF" w:rsidP="007843F6">
            <w:pPr>
              <w:jc w:val="right"/>
              <w:rPr>
                <w:szCs w:val="21"/>
              </w:rPr>
            </w:pPr>
            <w:r w:rsidRPr="00B172FE">
              <w:rPr>
                <w:szCs w:val="21"/>
              </w:rPr>
              <w:t>10722</w:t>
            </w:r>
            <w:r>
              <w:rPr>
                <w:szCs w:val="21"/>
              </w:rPr>
              <w:t>.</w:t>
            </w:r>
            <w:r w:rsidRPr="00B172FE">
              <w:rPr>
                <w:szCs w:val="21"/>
              </w:rPr>
              <w:t>8</w:t>
            </w:r>
          </w:p>
        </w:tc>
        <w:tc>
          <w:tcPr>
            <w:tcW w:w="1168" w:type="dxa"/>
            <w:tcBorders>
              <w:bottom w:val="nil"/>
            </w:tcBorders>
          </w:tcPr>
          <w:p w:rsidR="001A7BBF" w:rsidRPr="00B172FE" w:rsidRDefault="001A7BBF" w:rsidP="007843F6">
            <w:pPr>
              <w:jc w:val="right"/>
              <w:rPr>
                <w:szCs w:val="21"/>
              </w:rPr>
            </w:pPr>
            <w:r w:rsidRPr="00B172FE">
              <w:rPr>
                <w:szCs w:val="21"/>
              </w:rPr>
              <w:t>4274</w:t>
            </w:r>
            <w:r>
              <w:rPr>
                <w:szCs w:val="21"/>
              </w:rPr>
              <w:t>.</w:t>
            </w:r>
            <w:r w:rsidRPr="00B172FE">
              <w:rPr>
                <w:szCs w:val="21"/>
              </w:rPr>
              <w:t>2</w:t>
            </w:r>
          </w:p>
        </w:tc>
        <w:tc>
          <w:tcPr>
            <w:tcW w:w="1081" w:type="dxa"/>
            <w:tcBorders>
              <w:bottom w:val="nil"/>
            </w:tcBorders>
          </w:tcPr>
          <w:p w:rsidR="001A7BBF" w:rsidRPr="00B172FE" w:rsidRDefault="001A7BBF" w:rsidP="007843F6">
            <w:pPr>
              <w:jc w:val="right"/>
              <w:rPr>
                <w:szCs w:val="21"/>
              </w:rPr>
            </w:pPr>
            <w:r w:rsidRPr="00B172FE">
              <w:rPr>
                <w:szCs w:val="21"/>
              </w:rPr>
              <w:t>11</w:t>
            </w:r>
            <w:r>
              <w:rPr>
                <w:szCs w:val="21"/>
              </w:rPr>
              <w:t>.</w:t>
            </w:r>
            <w:r w:rsidRPr="00B172FE">
              <w:rPr>
                <w:szCs w:val="21"/>
              </w:rPr>
              <w:t>4</w:t>
            </w:r>
          </w:p>
        </w:tc>
        <w:tc>
          <w:tcPr>
            <w:tcW w:w="1080" w:type="dxa"/>
            <w:tcBorders>
              <w:bottom w:val="nil"/>
              <w:right w:val="nil"/>
            </w:tcBorders>
          </w:tcPr>
          <w:p w:rsidR="001A7BBF" w:rsidRPr="00B172FE" w:rsidRDefault="001A7BBF" w:rsidP="007843F6">
            <w:pPr>
              <w:jc w:val="right"/>
              <w:rPr>
                <w:szCs w:val="21"/>
              </w:rPr>
            </w:pPr>
            <w:r w:rsidRPr="00B172FE">
              <w:rPr>
                <w:szCs w:val="21"/>
              </w:rPr>
              <w:t>11</w:t>
            </w:r>
            <w:r>
              <w:rPr>
                <w:szCs w:val="21"/>
              </w:rPr>
              <w:t>.</w:t>
            </w:r>
            <w:r w:rsidRPr="00B172FE">
              <w:rPr>
                <w:szCs w:val="21"/>
              </w:rPr>
              <w:t>6</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int="eastAsia"/>
                <w:szCs w:val="21"/>
              </w:rPr>
              <w:t xml:space="preserve">  </w:t>
            </w:r>
            <w:r w:rsidRPr="00B172FE">
              <w:rPr>
                <w:rFonts w:hAnsi="宋体" w:hint="eastAsia"/>
                <w:szCs w:val="21"/>
              </w:rPr>
              <w:t>邮政业务总量</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亿元</w:t>
            </w:r>
          </w:p>
        </w:tc>
        <w:tc>
          <w:tcPr>
            <w:tcW w:w="1430" w:type="dxa"/>
            <w:tcBorders>
              <w:top w:val="nil"/>
              <w:bottom w:val="nil"/>
            </w:tcBorders>
          </w:tcPr>
          <w:p w:rsidR="001A7BBF" w:rsidRPr="00B172FE" w:rsidRDefault="001A7BBF" w:rsidP="007843F6">
            <w:pPr>
              <w:jc w:val="right"/>
              <w:rPr>
                <w:szCs w:val="21"/>
              </w:rPr>
            </w:pPr>
            <w:r w:rsidRPr="00B172FE">
              <w:rPr>
                <w:szCs w:val="21"/>
              </w:rPr>
              <w:t>630</w:t>
            </w:r>
            <w:r>
              <w:rPr>
                <w:szCs w:val="21"/>
              </w:rPr>
              <w:t>.</w:t>
            </w:r>
            <w:r w:rsidRPr="00B172FE">
              <w:rPr>
                <w:szCs w:val="21"/>
              </w:rPr>
              <w:t>1</w:t>
            </w:r>
          </w:p>
        </w:tc>
        <w:tc>
          <w:tcPr>
            <w:tcW w:w="1168" w:type="dxa"/>
            <w:tcBorders>
              <w:top w:val="nil"/>
              <w:bottom w:val="nil"/>
            </w:tcBorders>
          </w:tcPr>
          <w:p w:rsidR="001A7BBF" w:rsidRPr="00B172FE" w:rsidRDefault="001A7BBF" w:rsidP="007843F6">
            <w:pPr>
              <w:jc w:val="right"/>
              <w:rPr>
                <w:szCs w:val="21"/>
              </w:rPr>
            </w:pPr>
            <w:r w:rsidRPr="00B172FE">
              <w:rPr>
                <w:szCs w:val="21"/>
              </w:rPr>
              <w:t>133</w:t>
            </w:r>
            <w:r>
              <w:rPr>
                <w:szCs w:val="21"/>
              </w:rPr>
              <w:t>.</w:t>
            </w:r>
            <w:r w:rsidRPr="00B172FE">
              <w:rPr>
                <w:szCs w:val="21"/>
              </w:rPr>
              <w:t>0</w:t>
            </w:r>
          </w:p>
        </w:tc>
        <w:tc>
          <w:tcPr>
            <w:tcW w:w="1081" w:type="dxa"/>
            <w:tcBorders>
              <w:top w:val="nil"/>
              <w:bottom w:val="nil"/>
            </w:tcBorders>
          </w:tcPr>
          <w:p w:rsidR="001A7BBF" w:rsidRPr="00B172FE" w:rsidRDefault="001A7BBF" w:rsidP="007843F6">
            <w:pPr>
              <w:jc w:val="right"/>
              <w:rPr>
                <w:szCs w:val="21"/>
              </w:rPr>
            </w:pPr>
            <w:r w:rsidRPr="00B172FE">
              <w:rPr>
                <w:szCs w:val="21"/>
              </w:rPr>
              <w:t>12</w:t>
            </w:r>
            <w:r>
              <w:rPr>
                <w:szCs w:val="21"/>
              </w:rPr>
              <w:t>.</w:t>
            </w:r>
            <w:r w:rsidRPr="00B172FE">
              <w:rPr>
                <w:szCs w:val="21"/>
              </w:rPr>
              <w:t>7</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16</w:t>
            </w:r>
            <w:r>
              <w:rPr>
                <w:szCs w:val="21"/>
              </w:rPr>
              <w:t>.</w:t>
            </w:r>
            <w:r w:rsidRPr="00B172FE">
              <w:rPr>
                <w:szCs w:val="21"/>
              </w:rPr>
              <w:t>4</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int="eastAsia"/>
                <w:szCs w:val="21"/>
              </w:rPr>
              <w:t xml:space="preserve">    </w:t>
            </w:r>
            <w:r w:rsidRPr="00B172FE">
              <w:rPr>
                <w:rFonts w:hAnsi="宋体" w:hint="eastAsia"/>
                <w:szCs w:val="21"/>
              </w:rPr>
              <w:t>电信业务总量</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亿元</w:t>
            </w:r>
          </w:p>
        </w:tc>
        <w:tc>
          <w:tcPr>
            <w:tcW w:w="1430" w:type="dxa"/>
            <w:tcBorders>
              <w:top w:val="nil"/>
              <w:bottom w:val="nil"/>
            </w:tcBorders>
          </w:tcPr>
          <w:p w:rsidR="001A7BBF" w:rsidRPr="00B172FE" w:rsidRDefault="001A7BBF" w:rsidP="007843F6">
            <w:pPr>
              <w:jc w:val="right"/>
              <w:rPr>
                <w:szCs w:val="21"/>
              </w:rPr>
            </w:pPr>
            <w:r w:rsidRPr="00B172FE">
              <w:rPr>
                <w:szCs w:val="21"/>
              </w:rPr>
              <w:t>10092</w:t>
            </w:r>
            <w:r>
              <w:rPr>
                <w:szCs w:val="21"/>
              </w:rPr>
              <w:t>.</w:t>
            </w:r>
            <w:r w:rsidRPr="00B172FE">
              <w:rPr>
                <w:szCs w:val="21"/>
              </w:rPr>
              <w:t>7</w:t>
            </w:r>
          </w:p>
        </w:tc>
        <w:tc>
          <w:tcPr>
            <w:tcW w:w="1168" w:type="dxa"/>
            <w:tcBorders>
              <w:top w:val="nil"/>
              <w:bottom w:val="nil"/>
            </w:tcBorders>
          </w:tcPr>
          <w:p w:rsidR="001A7BBF" w:rsidRPr="00B172FE" w:rsidRDefault="001A7BBF" w:rsidP="007843F6">
            <w:pPr>
              <w:jc w:val="right"/>
              <w:rPr>
                <w:szCs w:val="21"/>
              </w:rPr>
            </w:pPr>
            <w:r w:rsidRPr="00B172FE">
              <w:rPr>
                <w:szCs w:val="21"/>
              </w:rPr>
              <w:t>2141</w:t>
            </w:r>
            <w:r>
              <w:rPr>
                <w:szCs w:val="21"/>
              </w:rPr>
              <w:t>.</w:t>
            </w:r>
            <w:r w:rsidRPr="00B172FE">
              <w:rPr>
                <w:szCs w:val="21"/>
              </w:rPr>
              <w:t>2</w:t>
            </w:r>
          </w:p>
        </w:tc>
        <w:tc>
          <w:tcPr>
            <w:tcW w:w="1081" w:type="dxa"/>
            <w:tcBorders>
              <w:top w:val="nil"/>
              <w:bottom w:val="nil"/>
            </w:tcBorders>
          </w:tcPr>
          <w:p w:rsidR="001A7BBF" w:rsidRPr="00B172FE" w:rsidRDefault="001A7BBF" w:rsidP="007843F6">
            <w:pPr>
              <w:jc w:val="right"/>
              <w:rPr>
                <w:szCs w:val="21"/>
              </w:rPr>
            </w:pPr>
            <w:r w:rsidRPr="00B172FE">
              <w:rPr>
                <w:szCs w:val="21"/>
              </w:rPr>
              <w:t>11</w:t>
            </w:r>
            <w:r>
              <w:rPr>
                <w:szCs w:val="21"/>
              </w:rPr>
              <w:t>.</w:t>
            </w:r>
            <w:r w:rsidRPr="00B172FE">
              <w:rPr>
                <w:szCs w:val="21"/>
              </w:rPr>
              <w:t>3</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11</w:t>
            </w:r>
            <w:r>
              <w:rPr>
                <w:szCs w:val="21"/>
              </w:rPr>
              <w:t>.</w:t>
            </w:r>
            <w:r w:rsidRPr="00B172FE">
              <w:rPr>
                <w:szCs w:val="21"/>
              </w:rPr>
              <w:t>4</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函件总数</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万件</w:t>
            </w:r>
          </w:p>
        </w:tc>
        <w:tc>
          <w:tcPr>
            <w:tcW w:w="1430" w:type="dxa"/>
            <w:tcBorders>
              <w:top w:val="nil"/>
              <w:bottom w:val="nil"/>
            </w:tcBorders>
          </w:tcPr>
          <w:p w:rsidR="001A7BBF" w:rsidRPr="00B172FE" w:rsidRDefault="001A7BBF" w:rsidP="007843F6">
            <w:pPr>
              <w:jc w:val="right"/>
              <w:rPr>
                <w:szCs w:val="21"/>
              </w:rPr>
            </w:pPr>
            <w:r w:rsidRPr="00B172FE">
              <w:rPr>
                <w:szCs w:val="21"/>
              </w:rPr>
              <w:t>311389</w:t>
            </w:r>
            <w:r>
              <w:rPr>
                <w:szCs w:val="21"/>
              </w:rPr>
              <w:t>.</w:t>
            </w:r>
            <w:r w:rsidRPr="00B172FE">
              <w:rPr>
                <w:szCs w:val="21"/>
              </w:rPr>
              <w:t>3</w:t>
            </w:r>
          </w:p>
        </w:tc>
        <w:tc>
          <w:tcPr>
            <w:tcW w:w="1168" w:type="dxa"/>
            <w:tcBorders>
              <w:top w:val="nil"/>
              <w:bottom w:val="nil"/>
            </w:tcBorders>
          </w:tcPr>
          <w:p w:rsidR="001A7BBF" w:rsidRPr="00B172FE" w:rsidRDefault="001A7BBF" w:rsidP="007843F6">
            <w:pPr>
              <w:jc w:val="right"/>
              <w:rPr>
                <w:szCs w:val="21"/>
              </w:rPr>
            </w:pPr>
            <w:r w:rsidRPr="00B172FE">
              <w:rPr>
                <w:szCs w:val="21"/>
              </w:rPr>
              <w:t>62864</w:t>
            </w:r>
            <w:r>
              <w:rPr>
                <w:szCs w:val="21"/>
              </w:rPr>
              <w:t>.</w:t>
            </w:r>
            <w:r w:rsidRPr="00B172FE">
              <w:rPr>
                <w:szCs w:val="21"/>
              </w:rPr>
              <w:t>3</w:t>
            </w:r>
          </w:p>
        </w:tc>
        <w:tc>
          <w:tcPr>
            <w:tcW w:w="1081" w:type="dxa"/>
            <w:tcBorders>
              <w:top w:val="nil"/>
              <w:bottom w:val="nil"/>
            </w:tcBorders>
          </w:tcPr>
          <w:p w:rsidR="001A7BBF" w:rsidRPr="00B172FE" w:rsidRDefault="001A7BBF" w:rsidP="007843F6">
            <w:pPr>
              <w:jc w:val="right"/>
              <w:rPr>
                <w:szCs w:val="21"/>
              </w:rPr>
            </w:pPr>
            <w:r w:rsidRPr="00B172FE">
              <w:rPr>
                <w:szCs w:val="21"/>
              </w:rPr>
              <w:t>1</w:t>
            </w:r>
            <w:r>
              <w:rPr>
                <w:szCs w:val="21"/>
              </w:rPr>
              <w:t>.</w:t>
            </w:r>
            <w:r w:rsidRPr="00B172FE">
              <w:rPr>
                <w:szCs w:val="21"/>
              </w:rPr>
              <w:t>7</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2</w:t>
            </w:r>
            <w:r>
              <w:rPr>
                <w:szCs w:val="21"/>
              </w:rPr>
              <w:t>.</w:t>
            </w:r>
            <w:r w:rsidRPr="00B172FE">
              <w:rPr>
                <w:szCs w:val="21"/>
              </w:rPr>
              <w:t>8</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包</w:t>
            </w:r>
            <w:r w:rsidRPr="00B172FE">
              <w:rPr>
                <w:rFonts w:hint="eastAsia"/>
                <w:szCs w:val="21"/>
              </w:rPr>
              <w:t xml:space="preserve">    </w:t>
            </w:r>
            <w:r w:rsidRPr="00B172FE">
              <w:rPr>
                <w:rFonts w:hAnsi="宋体" w:hint="eastAsia"/>
                <w:szCs w:val="21"/>
              </w:rPr>
              <w:t>裹</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万件</w:t>
            </w:r>
          </w:p>
        </w:tc>
        <w:tc>
          <w:tcPr>
            <w:tcW w:w="1430" w:type="dxa"/>
            <w:tcBorders>
              <w:top w:val="nil"/>
              <w:bottom w:val="nil"/>
            </w:tcBorders>
          </w:tcPr>
          <w:p w:rsidR="001A7BBF" w:rsidRPr="00B172FE" w:rsidRDefault="001A7BBF" w:rsidP="007843F6">
            <w:pPr>
              <w:jc w:val="right"/>
              <w:rPr>
                <w:szCs w:val="21"/>
              </w:rPr>
            </w:pPr>
            <w:r w:rsidRPr="00B172FE">
              <w:rPr>
                <w:szCs w:val="21"/>
              </w:rPr>
              <w:t>2912</w:t>
            </w:r>
            <w:r>
              <w:rPr>
                <w:szCs w:val="21"/>
              </w:rPr>
              <w:t>.</w:t>
            </w:r>
            <w:r w:rsidRPr="00B172FE">
              <w:rPr>
                <w:szCs w:val="21"/>
              </w:rPr>
              <w:t>7</w:t>
            </w:r>
          </w:p>
        </w:tc>
        <w:tc>
          <w:tcPr>
            <w:tcW w:w="1168" w:type="dxa"/>
            <w:tcBorders>
              <w:top w:val="nil"/>
              <w:bottom w:val="nil"/>
            </w:tcBorders>
          </w:tcPr>
          <w:p w:rsidR="001A7BBF" w:rsidRPr="00B172FE" w:rsidRDefault="001A7BBF" w:rsidP="007843F6">
            <w:pPr>
              <w:jc w:val="right"/>
              <w:rPr>
                <w:szCs w:val="21"/>
              </w:rPr>
            </w:pPr>
            <w:r w:rsidRPr="00B172FE">
              <w:rPr>
                <w:szCs w:val="21"/>
              </w:rPr>
              <w:t>625</w:t>
            </w:r>
            <w:r>
              <w:rPr>
                <w:szCs w:val="21"/>
              </w:rPr>
              <w:t>.</w:t>
            </w:r>
            <w:r w:rsidRPr="00B172FE">
              <w:rPr>
                <w:szCs w:val="21"/>
              </w:rPr>
              <w:t>0</w:t>
            </w:r>
          </w:p>
        </w:tc>
        <w:tc>
          <w:tcPr>
            <w:tcW w:w="1081" w:type="dxa"/>
            <w:tcBorders>
              <w:top w:val="nil"/>
              <w:bottom w:val="nil"/>
            </w:tcBorders>
          </w:tcPr>
          <w:p w:rsidR="001A7BBF" w:rsidRPr="00B172FE" w:rsidRDefault="001A7BBF" w:rsidP="007843F6">
            <w:pPr>
              <w:jc w:val="right"/>
              <w:rPr>
                <w:szCs w:val="21"/>
              </w:rPr>
            </w:pPr>
            <w:r w:rsidRPr="00B172FE">
              <w:rPr>
                <w:szCs w:val="21"/>
              </w:rPr>
              <w:t>-15</w:t>
            </w:r>
            <w:r>
              <w:rPr>
                <w:szCs w:val="21"/>
              </w:rPr>
              <w:t>.</w:t>
            </w:r>
            <w:r w:rsidRPr="00B172FE">
              <w:rPr>
                <w:szCs w:val="21"/>
              </w:rPr>
              <w:t>8</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-5</w:t>
            </w:r>
            <w:r>
              <w:rPr>
                <w:szCs w:val="21"/>
              </w:rPr>
              <w:t>.</w:t>
            </w:r>
            <w:r w:rsidRPr="00B172FE">
              <w:rPr>
                <w:szCs w:val="21"/>
              </w:rPr>
              <w:t>3</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快</w:t>
            </w:r>
            <w:r w:rsidRPr="00B172FE">
              <w:rPr>
                <w:rFonts w:hint="eastAsia"/>
                <w:szCs w:val="21"/>
              </w:rPr>
              <w:t xml:space="preserve">    </w:t>
            </w:r>
            <w:r w:rsidRPr="00B172FE">
              <w:rPr>
                <w:rFonts w:hAnsi="宋体" w:hint="eastAsia"/>
                <w:szCs w:val="21"/>
              </w:rPr>
              <w:t>递</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万件</w:t>
            </w:r>
          </w:p>
        </w:tc>
        <w:tc>
          <w:tcPr>
            <w:tcW w:w="1430" w:type="dxa"/>
            <w:tcBorders>
              <w:top w:val="nil"/>
              <w:bottom w:val="nil"/>
            </w:tcBorders>
          </w:tcPr>
          <w:p w:rsidR="001A7BBF" w:rsidRPr="00B172FE" w:rsidRDefault="001A7BBF" w:rsidP="007843F6">
            <w:pPr>
              <w:jc w:val="right"/>
              <w:rPr>
                <w:szCs w:val="21"/>
              </w:rPr>
            </w:pPr>
            <w:r w:rsidRPr="00B172FE">
              <w:rPr>
                <w:szCs w:val="21"/>
              </w:rPr>
              <w:t>67468</w:t>
            </w:r>
            <w:r>
              <w:rPr>
                <w:szCs w:val="21"/>
              </w:rPr>
              <w:t>.</w:t>
            </w:r>
            <w:r w:rsidRPr="00B172FE">
              <w:rPr>
                <w:szCs w:val="21"/>
              </w:rPr>
              <w:t>0</w:t>
            </w:r>
          </w:p>
        </w:tc>
        <w:tc>
          <w:tcPr>
            <w:tcW w:w="1168" w:type="dxa"/>
            <w:tcBorders>
              <w:top w:val="nil"/>
              <w:bottom w:val="nil"/>
            </w:tcBorders>
          </w:tcPr>
          <w:p w:rsidR="001A7BBF" w:rsidRPr="00B172FE" w:rsidRDefault="001A7BBF" w:rsidP="007843F6">
            <w:pPr>
              <w:jc w:val="right"/>
              <w:rPr>
                <w:szCs w:val="21"/>
              </w:rPr>
            </w:pPr>
            <w:r w:rsidRPr="00B172FE">
              <w:rPr>
                <w:szCs w:val="21"/>
              </w:rPr>
              <w:t>14829</w:t>
            </w:r>
            <w:r>
              <w:rPr>
                <w:szCs w:val="21"/>
              </w:rPr>
              <w:t>.</w:t>
            </w:r>
            <w:r w:rsidRPr="00B172FE">
              <w:rPr>
                <w:szCs w:val="21"/>
              </w:rPr>
              <w:t>1</w:t>
            </w:r>
          </w:p>
        </w:tc>
        <w:tc>
          <w:tcPr>
            <w:tcW w:w="1081" w:type="dxa"/>
            <w:tcBorders>
              <w:top w:val="nil"/>
              <w:bottom w:val="nil"/>
            </w:tcBorders>
          </w:tcPr>
          <w:p w:rsidR="001A7BBF" w:rsidRPr="00B172FE" w:rsidRDefault="001A7BBF" w:rsidP="007843F6">
            <w:pPr>
              <w:jc w:val="right"/>
              <w:rPr>
                <w:szCs w:val="21"/>
              </w:rPr>
            </w:pPr>
            <w:r w:rsidRPr="00B172FE">
              <w:rPr>
                <w:szCs w:val="21"/>
              </w:rPr>
              <w:t>18</w:t>
            </w:r>
            <w:r>
              <w:rPr>
                <w:szCs w:val="21"/>
              </w:rPr>
              <w:t>.</w:t>
            </w:r>
            <w:r w:rsidRPr="00B172FE">
              <w:rPr>
                <w:szCs w:val="21"/>
              </w:rPr>
              <w:t>1</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21</w:t>
            </w:r>
            <w:r>
              <w:rPr>
                <w:szCs w:val="21"/>
              </w:rPr>
              <w:t>.</w:t>
            </w:r>
            <w:r w:rsidRPr="00B172FE">
              <w:rPr>
                <w:szCs w:val="21"/>
              </w:rPr>
              <w:t>9</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汇</w:t>
            </w:r>
            <w:r w:rsidRPr="00B172FE">
              <w:rPr>
                <w:rFonts w:hint="eastAsia"/>
                <w:szCs w:val="21"/>
              </w:rPr>
              <w:t xml:space="preserve">    </w:t>
            </w:r>
            <w:r w:rsidRPr="00B172FE">
              <w:rPr>
                <w:rFonts w:hAnsi="宋体" w:hint="eastAsia"/>
                <w:szCs w:val="21"/>
              </w:rPr>
              <w:t>票</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万笔</w:t>
            </w:r>
          </w:p>
        </w:tc>
        <w:tc>
          <w:tcPr>
            <w:tcW w:w="1430" w:type="dxa"/>
            <w:tcBorders>
              <w:top w:val="nil"/>
              <w:bottom w:val="nil"/>
            </w:tcBorders>
          </w:tcPr>
          <w:p w:rsidR="001A7BBF" w:rsidRPr="00B172FE" w:rsidRDefault="001A7BBF" w:rsidP="007843F6">
            <w:pPr>
              <w:jc w:val="right"/>
              <w:rPr>
                <w:szCs w:val="21"/>
              </w:rPr>
            </w:pPr>
            <w:r w:rsidRPr="00B172FE">
              <w:rPr>
                <w:szCs w:val="21"/>
              </w:rPr>
              <w:t>10825</w:t>
            </w:r>
            <w:r>
              <w:rPr>
                <w:szCs w:val="21"/>
              </w:rPr>
              <w:t>.</w:t>
            </w:r>
            <w:r w:rsidRPr="00B172FE">
              <w:rPr>
                <w:szCs w:val="21"/>
              </w:rPr>
              <w:t>3</w:t>
            </w:r>
          </w:p>
        </w:tc>
        <w:tc>
          <w:tcPr>
            <w:tcW w:w="1168" w:type="dxa"/>
            <w:tcBorders>
              <w:top w:val="nil"/>
              <w:bottom w:val="nil"/>
            </w:tcBorders>
          </w:tcPr>
          <w:p w:rsidR="001A7BBF" w:rsidRPr="00B172FE" w:rsidRDefault="001A7BBF" w:rsidP="007843F6">
            <w:pPr>
              <w:jc w:val="right"/>
              <w:rPr>
                <w:szCs w:val="21"/>
              </w:rPr>
            </w:pPr>
            <w:r w:rsidRPr="00B172FE">
              <w:rPr>
                <w:szCs w:val="21"/>
              </w:rPr>
              <w:t>2487</w:t>
            </w:r>
            <w:r>
              <w:rPr>
                <w:szCs w:val="21"/>
              </w:rPr>
              <w:t>.</w:t>
            </w:r>
            <w:r w:rsidRPr="00B172FE">
              <w:rPr>
                <w:szCs w:val="21"/>
              </w:rPr>
              <w:t>6</w:t>
            </w:r>
          </w:p>
        </w:tc>
        <w:tc>
          <w:tcPr>
            <w:tcW w:w="1081" w:type="dxa"/>
            <w:tcBorders>
              <w:top w:val="nil"/>
              <w:bottom w:val="nil"/>
            </w:tcBorders>
          </w:tcPr>
          <w:p w:rsidR="001A7BBF" w:rsidRPr="00B172FE" w:rsidRDefault="001A7BBF" w:rsidP="007843F6">
            <w:pPr>
              <w:jc w:val="right"/>
              <w:rPr>
                <w:szCs w:val="21"/>
              </w:rPr>
            </w:pPr>
            <w:r w:rsidRPr="00B172FE">
              <w:rPr>
                <w:szCs w:val="21"/>
              </w:rPr>
              <w:t>3</w:t>
            </w:r>
            <w:r>
              <w:rPr>
                <w:szCs w:val="21"/>
              </w:rPr>
              <w:t>.</w:t>
            </w:r>
            <w:r w:rsidRPr="00B172FE">
              <w:rPr>
                <w:szCs w:val="21"/>
              </w:rPr>
              <w:t>4</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3</w:t>
            </w:r>
            <w:r>
              <w:rPr>
                <w:szCs w:val="21"/>
              </w:rPr>
              <w:t>.</w:t>
            </w:r>
            <w:r w:rsidRPr="00B172FE">
              <w:rPr>
                <w:szCs w:val="21"/>
              </w:rPr>
              <w:t>0</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订销报纸累计数</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万份</w:t>
            </w:r>
          </w:p>
        </w:tc>
        <w:tc>
          <w:tcPr>
            <w:tcW w:w="1430" w:type="dxa"/>
            <w:tcBorders>
              <w:top w:val="nil"/>
              <w:bottom w:val="nil"/>
            </w:tcBorders>
          </w:tcPr>
          <w:p w:rsidR="001A7BBF" w:rsidRPr="00B172FE" w:rsidRDefault="001A7BBF" w:rsidP="007843F6">
            <w:pPr>
              <w:jc w:val="right"/>
              <w:rPr>
                <w:szCs w:val="21"/>
              </w:rPr>
            </w:pPr>
            <w:r w:rsidRPr="00B172FE">
              <w:rPr>
                <w:szCs w:val="21"/>
              </w:rPr>
              <w:t>668388</w:t>
            </w:r>
            <w:r>
              <w:rPr>
                <w:szCs w:val="21"/>
              </w:rPr>
              <w:t>.</w:t>
            </w:r>
            <w:r w:rsidRPr="00B172FE">
              <w:rPr>
                <w:szCs w:val="21"/>
              </w:rPr>
              <w:t>1</w:t>
            </w:r>
          </w:p>
        </w:tc>
        <w:tc>
          <w:tcPr>
            <w:tcW w:w="1168" w:type="dxa"/>
            <w:tcBorders>
              <w:top w:val="nil"/>
              <w:bottom w:val="nil"/>
            </w:tcBorders>
          </w:tcPr>
          <w:p w:rsidR="001A7BBF" w:rsidRPr="00B172FE" w:rsidRDefault="001A7BBF" w:rsidP="007843F6">
            <w:pPr>
              <w:jc w:val="right"/>
              <w:rPr>
                <w:szCs w:val="21"/>
              </w:rPr>
            </w:pPr>
            <w:r w:rsidRPr="00B172FE">
              <w:rPr>
                <w:szCs w:val="21"/>
              </w:rPr>
              <w:t>137278</w:t>
            </w:r>
            <w:r>
              <w:rPr>
                <w:szCs w:val="21"/>
              </w:rPr>
              <w:t>.</w:t>
            </w:r>
            <w:r w:rsidRPr="00B172FE">
              <w:rPr>
                <w:szCs w:val="21"/>
              </w:rPr>
              <w:t>6</w:t>
            </w:r>
          </w:p>
        </w:tc>
        <w:tc>
          <w:tcPr>
            <w:tcW w:w="1081" w:type="dxa"/>
            <w:tcBorders>
              <w:top w:val="nil"/>
              <w:bottom w:val="nil"/>
            </w:tcBorders>
          </w:tcPr>
          <w:p w:rsidR="001A7BBF" w:rsidRPr="00B172FE" w:rsidRDefault="001A7BBF" w:rsidP="007843F6">
            <w:pPr>
              <w:jc w:val="right"/>
              <w:rPr>
                <w:szCs w:val="21"/>
              </w:rPr>
            </w:pPr>
            <w:r w:rsidRPr="00B172FE">
              <w:rPr>
                <w:szCs w:val="21"/>
              </w:rPr>
              <w:t>-0</w:t>
            </w:r>
            <w:r>
              <w:rPr>
                <w:szCs w:val="21"/>
              </w:rPr>
              <w:t>.</w:t>
            </w:r>
            <w:r w:rsidRPr="00B172FE">
              <w:rPr>
                <w:szCs w:val="21"/>
              </w:rPr>
              <w:t>1</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-1</w:t>
            </w:r>
            <w:r>
              <w:rPr>
                <w:szCs w:val="21"/>
              </w:rPr>
              <w:t>.</w:t>
            </w:r>
            <w:r w:rsidRPr="00B172FE">
              <w:rPr>
                <w:szCs w:val="21"/>
              </w:rPr>
              <w:t>5</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订销杂志累计数</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万份</w:t>
            </w:r>
          </w:p>
        </w:tc>
        <w:tc>
          <w:tcPr>
            <w:tcW w:w="1430" w:type="dxa"/>
            <w:tcBorders>
              <w:top w:val="nil"/>
              <w:bottom w:val="nil"/>
            </w:tcBorders>
          </w:tcPr>
          <w:p w:rsidR="001A7BBF" w:rsidRPr="00B172FE" w:rsidRDefault="001A7BBF" w:rsidP="007843F6">
            <w:pPr>
              <w:jc w:val="right"/>
              <w:rPr>
                <w:szCs w:val="21"/>
              </w:rPr>
            </w:pPr>
            <w:r w:rsidRPr="00B172FE">
              <w:rPr>
                <w:szCs w:val="21"/>
              </w:rPr>
              <w:t>42900</w:t>
            </w:r>
            <w:r>
              <w:rPr>
                <w:szCs w:val="21"/>
              </w:rPr>
              <w:t>.</w:t>
            </w:r>
            <w:r w:rsidRPr="00B172FE">
              <w:rPr>
                <w:szCs w:val="21"/>
              </w:rPr>
              <w:t>2</w:t>
            </w:r>
          </w:p>
        </w:tc>
        <w:tc>
          <w:tcPr>
            <w:tcW w:w="1168" w:type="dxa"/>
            <w:tcBorders>
              <w:top w:val="nil"/>
              <w:bottom w:val="nil"/>
            </w:tcBorders>
          </w:tcPr>
          <w:p w:rsidR="001A7BBF" w:rsidRPr="00B172FE" w:rsidRDefault="001A7BBF" w:rsidP="007843F6">
            <w:pPr>
              <w:jc w:val="right"/>
              <w:rPr>
                <w:szCs w:val="21"/>
              </w:rPr>
            </w:pPr>
            <w:r w:rsidRPr="00B172FE">
              <w:rPr>
                <w:szCs w:val="21"/>
              </w:rPr>
              <w:t>8916</w:t>
            </w:r>
            <w:r>
              <w:rPr>
                <w:szCs w:val="21"/>
              </w:rPr>
              <w:t>.</w:t>
            </w:r>
            <w:r w:rsidRPr="00B172FE">
              <w:rPr>
                <w:szCs w:val="21"/>
              </w:rPr>
              <w:t>3</w:t>
            </w:r>
          </w:p>
        </w:tc>
        <w:tc>
          <w:tcPr>
            <w:tcW w:w="1081" w:type="dxa"/>
            <w:tcBorders>
              <w:top w:val="nil"/>
              <w:bottom w:val="nil"/>
            </w:tcBorders>
          </w:tcPr>
          <w:p w:rsidR="001A7BBF" w:rsidRPr="00B172FE" w:rsidRDefault="001A7BBF" w:rsidP="007843F6">
            <w:pPr>
              <w:jc w:val="right"/>
              <w:rPr>
                <w:szCs w:val="21"/>
              </w:rPr>
            </w:pPr>
            <w:r w:rsidRPr="00B172FE">
              <w:rPr>
                <w:szCs w:val="21"/>
              </w:rPr>
              <w:t>-0</w:t>
            </w:r>
            <w:r>
              <w:rPr>
                <w:szCs w:val="21"/>
              </w:rPr>
              <w:t>.</w:t>
            </w:r>
            <w:r w:rsidRPr="00B172FE">
              <w:rPr>
                <w:szCs w:val="21"/>
              </w:rPr>
              <w:t>5</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-4</w:t>
            </w:r>
            <w:r>
              <w:rPr>
                <w:szCs w:val="21"/>
              </w:rPr>
              <w:t>.</w:t>
            </w:r>
            <w:r w:rsidRPr="00B172FE">
              <w:rPr>
                <w:szCs w:val="21"/>
              </w:rPr>
              <w:t>3</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邮政储蓄期末余额</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亿元</w:t>
            </w:r>
          </w:p>
        </w:tc>
        <w:tc>
          <w:tcPr>
            <w:tcW w:w="1430" w:type="dxa"/>
            <w:tcBorders>
              <w:top w:val="nil"/>
              <w:bottom w:val="nil"/>
            </w:tcBorders>
          </w:tcPr>
          <w:p w:rsidR="001A7BBF" w:rsidRPr="00B172FE" w:rsidRDefault="001A7BBF" w:rsidP="007843F6">
            <w:pPr>
              <w:jc w:val="right"/>
              <w:rPr>
                <w:szCs w:val="21"/>
              </w:rPr>
            </w:pPr>
            <w:r w:rsidRPr="00B172FE">
              <w:rPr>
                <w:szCs w:val="21"/>
              </w:rPr>
              <w:t>-</w:t>
            </w:r>
          </w:p>
        </w:tc>
        <w:tc>
          <w:tcPr>
            <w:tcW w:w="1168" w:type="dxa"/>
            <w:tcBorders>
              <w:top w:val="nil"/>
              <w:bottom w:val="nil"/>
            </w:tcBorders>
          </w:tcPr>
          <w:p w:rsidR="001A7BBF" w:rsidRPr="00B172FE" w:rsidRDefault="001A7BBF" w:rsidP="007843F6">
            <w:pPr>
              <w:jc w:val="right"/>
              <w:rPr>
                <w:szCs w:val="21"/>
              </w:rPr>
            </w:pPr>
            <w:r w:rsidRPr="00B172FE">
              <w:rPr>
                <w:szCs w:val="21"/>
              </w:rPr>
              <w:t>22788</w:t>
            </w:r>
            <w:r>
              <w:rPr>
                <w:szCs w:val="21"/>
              </w:rPr>
              <w:t>.</w:t>
            </w:r>
            <w:r w:rsidRPr="00B172FE">
              <w:rPr>
                <w:szCs w:val="21"/>
              </w:rPr>
              <w:t>8</w:t>
            </w:r>
          </w:p>
        </w:tc>
        <w:tc>
          <w:tcPr>
            <w:tcW w:w="1081" w:type="dxa"/>
            <w:tcBorders>
              <w:top w:val="nil"/>
              <w:bottom w:val="nil"/>
            </w:tcBorders>
          </w:tcPr>
          <w:p w:rsidR="001A7BBF" w:rsidRPr="00B172FE" w:rsidRDefault="001A7BBF" w:rsidP="007843F6">
            <w:pPr>
              <w:jc w:val="right"/>
              <w:rPr>
                <w:szCs w:val="21"/>
              </w:rPr>
            </w:pPr>
            <w:r w:rsidRPr="00B172FE">
              <w:rPr>
                <w:szCs w:val="21"/>
              </w:rPr>
              <w:t>-</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20</w:t>
            </w:r>
            <w:r>
              <w:rPr>
                <w:szCs w:val="21"/>
              </w:rPr>
              <w:t>.</w:t>
            </w:r>
            <w:r w:rsidRPr="00B172FE">
              <w:rPr>
                <w:szCs w:val="21"/>
              </w:rPr>
              <w:t>5</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固定传统长途电话通话时长</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亿分钟</w:t>
            </w:r>
          </w:p>
        </w:tc>
        <w:tc>
          <w:tcPr>
            <w:tcW w:w="1430" w:type="dxa"/>
            <w:tcBorders>
              <w:top w:val="nil"/>
              <w:bottom w:val="nil"/>
            </w:tcBorders>
          </w:tcPr>
          <w:p w:rsidR="001A7BBF" w:rsidRPr="00B172FE" w:rsidRDefault="001A7BBF" w:rsidP="007843F6">
            <w:pPr>
              <w:jc w:val="right"/>
              <w:rPr>
                <w:szCs w:val="21"/>
              </w:rPr>
            </w:pPr>
            <w:r w:rsidRPr="00B172FE">
              <w:rPr>
                <w:szCs w:val="21"/>
              </w:rPr>
              <w:t>352</w:t>
            </w:r>
            <w:r>
              <w:rPr>
                <w:szCs w:val="21"/>
              </w:rPr>
              <w:t>.</w:t>
            </w:r>
            <w:r w:rsidRPr="00B172FE">
              <w:rPr>
                <w:szCs w:val="21"/>
              </w:rPr>
              <w:t>1</w:t>
            </w:r>
          </w:p>
        </w:tc>
        <w:tc>
          <w:tcPr>
            <w:tcW w:w="1168" w:type="dxa"/>
            <w:tcBorders>
              <w:top w:val="nil"/>
              <w:bottom w:val="nil"/>
            </w:tcBorders>
          </w:tcPr>
          <w:p w:rsidR="001A7BBF" w:rsidRPr="00B172FE" w:rsidRDefault="001A7BBF" w:rsidP="007843F6">
            <w:pPr>
              <w:jc w:val="right"/>
              <w:rPr>
                <w:szCs w:val="21"/>
              </w:rPr>
            </w:pPr>
            <w:r w:rsidRPr="00B172FE">
              <w:rPr>
                <w:szCs w:val="21"/>
              </w:rPr>
              <w:t>72</w:t>
            </w:r>
            <w:r>
              <w:rPr>
                <w:szCs w:val="21"/>
              </w:rPr>
              <w:t>.</w:t>
            </w:r>
            <w:r w:rsidRPr="00B172FE">
              <w:rPr>
                <w:szCs w:val="21"/>
              </w:rPr>
              <w:t>4</w:t>
            </w:r>
          </w:p>
        </w:tc>
        <w:tc>
          <w:tcPr>
            <w:tcW w:w="1081" w:type="dxa"/>
            <w:tcBorders>
              <w:top w:val="nil"/>
              <w:bottom w:val="nil"/>
            </w:tcBorders>
          </w:tcPr>
          <w:p w:rsidR="001A7BBF" w:rsidRPr="00B172FE" w:rsidRDefault="001A7BBF" w:rsidP="007843F6">
            <w:pPr>
              <w:jc w:val="right"/>
              <w:rPr>
                <w:szCs w:val="21"/>
              </w:rPr>
            </w:pPr>
            <w:r w:rsidRPr="00B172FE">
              <w:rPr>
                <w:szCs w:val="21"/>
              </w:rPr>
              <w:t>-4</w:t>
            </w:r>
            <w:r>
              <w:rPr>
                <w:szCs w:val="21"/>
              </w:rPr>
              <w:t>.</w:t>
            </w:r>
            <w:r w:rsidRPr="00B172FE">
              <w:rPr>
                <w:szCs w:val="21"/>
              </w:rPr>
              <w:t>6</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-0</w:t>
            </w:r>
            <w:r>
              <w:rPr>
                <w:szCs w:val="21"/>
              </w:rPr>
              <w:t>.</w:t>
            </w:r>
            <w:r w:rsidRPr="00B172FE">
              <w:rPr>
                <w:szCs w:val="21"/>
              </w:rPr>
              <w:t>8</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移动电话通话时长合计</w:t>
            </w:r>
            <w:r w:rsidRPr="00B172FE">
              <w:rPr>
                <w:szCs w:val="21"/>
              </w:rPr>
              <w:t>(</w:t>
            </w:r>
            <w:r w:rsidRPr="00B172FE">
              <w:rPr>
                <w:rFonts w:hAnsi="宋体" w:hint="eastAsia"/>
                <w:szCs w:val="21"/>
              </w:rPr>
              <w:t>含本地</w:t>
            </w:r>
            <w:r w:rsidRPr="00B172FE">
              <w:rPr>
                <w:szCs w:val="21"/>
              </w:rPr>
              <w:t>)</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亿分钟</w:t>
            </w:r>
          </w:p>
        </w:tc>
        <w:tc>
          <w:tcPr>
            <w:tcW w:w="1430" w:type="dxa"/>
            <w:tcBorders>
              <w:top w:val="nil"/>
              <w:bottom w:val="nil"/>
            </w:tcBorders>
          </w:tcPr>
          <w:p w:rsidR="001A7BBF" w:rsidRPr="00B172FE" w:rsidRDefault="001A7BBF" w:rsidP="007843F6">
            <w:pPr>
              <w:jc w:val="right"/>
              <w:rPr>
                <w:szCs w:val="21"/>
              </w:rPr>
            </w:pPr>
            <w:r w:rsidRPr="00B172FE">
              <w:rPr>
                <w:szCs w:val="21"/>
              </w:rPr>
              <w:t>13770</w:t>
            </w:r>
            <w:r>
              <w:rPr>
                <w:szCs w:val="21"/>
              </w:rPr>
              <w:t>.</w:t>
            </w:r>
            <w:r w:rsidRPr="00B172FE">
              <w:rPr>
                <w:szCs w:val="21"/>
              </w:rPr>
              <w:t>2</w:t>
            </w:r>
          </w:p>
        </w:tc>
        <w:tc>
          <w:tcPr>
            <w:tcW w:w="1168" w:type="dxa"/>
            <w:tcBorders>
              <w:top w:val="nil"/>
              <w:bottom w:val="nil"/>
            </w:tcBorders>
          </w:tcPr>
          <w:p w:rsidR="001A7BBF" w:rsidRPr="00B172FE" w:rsidRDefault="001A7BBF" w:rsidP="007843F6">
            <w:pPr>
              <w:jc w:val="right"/>
              <w:rPr>
                <w:szCs w:val="21"/>
              </w:rPr>
            </w:pPr>
            <w:r w:rsidRPr="00B172FE">
              <w:rPr>
                <w:szCs w:val="21"/>
              </w:rPr>
              <w:t>2961</w:t>
            </w:r>
            <w:r>
              <w:rPr>
                <w:szCs w:val="21"/>
              </w:rPr>
              <w:t>.</w:t>
            </w:r>
            <w:r w:rsidRPr="00B172FE">
              <w:rPr>
                <w:szCs w:val="21"/>
              </w:rPr>
              <w:t>3</w:t>
            </w:r>
          </w:p>
        </w:tc>
        <w:tc>
          <w:tcPr>
            <w:tcW w:w="1081" w:type="dxa"/>
            <w:tcBorders>
              <w:top w:val="nil"/>
              <w:bottom w:val="nil"/>
            </w:tcBorders>
          </w:tcPr>
          <w:p w:rsidR="001A7BBF" w:rsidRPr="00B172FE" w:rsidRDefault="001A7BBF" w:rsidP="007843F6">
            <w:pPr>
              <w:jc w:val="right"/>
              <w:rPr>
                <w:szCs w:val="21"/>
              </w:rPr>
            </w:pPr>
            <w:r w:rsidRPr="00B172FE">
              <w:rPr>
                <w:szCs w:val="21"/>
              </w:rPr>
              <w:t>17</w:t>
            </w:r>
            <w:r>
              <w:rPr>
                <w:szCs w:val="21"/>
              </w:rPr>
              <w:t>.</w:t>
            </w:r>
            <w:r w:rsidRPr="00B172FE">
              <w:rPr>
                <w:szCs w:val="21"/>
              </w:rPr>
              <w:t>6</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16</w:t>
            </w:r>
            <w:r>
              <w:rPr>
                <w:szCs w:val="21"/>
              </w:rPr>
              <w:t>.</w:t>
            </w:r>
            <w:r w:rsidRPr="00B172FE">
              <w:rPr>
                <w:szCs w:val="21"/>
              </w:rPr>
              <w:t>4</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Ansi="宋体" w:hint="eastAsia"/>
                <w:szCs w:val="21"/>
              </w:rPr>
              <w:t>移动电话长途通话时长</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亿分钟</w:t>
            </w:r>
          </w:p>
        </w:tc>
        <w:tc>
          <w:tcPr>
            <w:tcW w:w="1430" w:type="dxa"/>
            <w:tcBorders>
              <w:top w:val="nil"/>
              <w:bottom w:val="nil"/>
            </w:tcBorders>
          </w:tcPr>
          <w:p w:rsidR="001A7BBF" w:rsidRPr="00B172FE" w:rsidRDefault="001A7BBF" w:rsidP="007843F6">
            <w:pPr>
              <w:jc w:val="right"/>
              <w:rPr>
                <w:szCs w:val="21"/>
              </w:rPr>
            </w:pPr>
            <w:r w:rsidRPr="00B172FE">
              <w:rPr>
                <w:szCs w:val="21"/>
              </w:rPr>
              <w:t>895</w:t>
            </w:r>
            <w:r>
              <w:rPr>
                <w:szCs w:val="21"/>
              </w:rPr>
              <w:t>.</w:t>
            </w:r>
            <w:r w:rsidRPr="00B172FE">
              <w:rPr>
                <w:szCs w:val="21"/>
              </w:rPr>
              <w:t>2</w:t>
            </w:r>
          </w:p>
        </w:tc>
        <w:tc>
          <w:tcPr>
            <w:tcW w:w="1168" w:type="dxa"/>
            <w:tcBorders>
              <w:top w:val="nil"/>
              <w:bottom w:val="nil"/>
            </w:tcBorders>
          </w:tcPr>
          <w:p w:rsidR="001A7BBF" w:rsidRPr="00B172FE" w:rsidRDefault="001A7BBF" w:rsidP="007843F6">
            <w:pPr>
              <w:jc w:val="right"/>
              <w:rPr>
                <w:szCs w:val="21"/>
              </w:rPr>
            </w:pPr>
            <w:r w:rsidRPr="00B172FE">
              <w:rPr>
                <w:szCs w:val="21"/>
              </w:rPr>
              <w:t>200</w:t>
            </w:r>
            <w:r>
              <w:rPr>
                <w:szCs w:val="21"/>
              </w:rPr>
              <w:t>.</w:t>
            </w:r>
            <w:r w:rsidRPr="00B172FE">
              <w:rPr>
                <w:szCs w:val="21"/>
              </w:rPr>
              <w:t>6</w:t>
            </w:r>
          </w:p>
        </w:tc>
        <w:tc>
          <w:tcPr>
            <w:tcW w:w="1081" w:type="dxa"/>
            <w:tcBorders>
              <w:top w:val="nil"/>
              <w:bottom w:val="nil"/>
            </w:tcBorders>
          </w:tcPr>
          <w:p w:rsidR="001A7BBF" w:rsidRPr="00B172FE" w:rsidRDefault="001A7BBF" w:rsidP="007843F6">
            <w:pPr>
              <w:jc w:val="right"/>
              <w:rPr>
                <w:szCs w:val="21"/>
              </w:rPr>
            </w:pPr>
            <w:r w:rsidRPr="00B172FE">
              <w:rPr>
                <w:szCs w:val="21"/>
              </w:rPr>
              <w:t>28</w:t>
            </w:r>
            <w:r>
              <w:rPr>
                <w:szCs w:val="21"/>
              </w:rPr>
              <w:t>.</w:t>
            </w:r>
            <w:r w:rsidRPr="00B172FE">
              <w:rPr>
                <w:szCs w:val="21"/>
              </w:rPr>
              <w:t>4</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24</w:t>
            </w:r>
            <w:r>
              <w:rPr>
                <w:szCs w:val="21"/>
              </w:rPr>
              <w:t>.</w:t>
            </w:r>
            <w:r w:rsidRPr="00B172FE">
              <w:rPr>
                <w:szCs w:val="21"/>
              </w:rPr>
              <w:t>0</w:t>
            </w:r>
          </w:p>
        </w:tc>
      </w:tr>
      <w:tr w:rsidR="001A7BBF" w:rsidRPr="00B172FE" w:rsidTr="007843F6">
        <w:tc>
          <w:tcPr>
            <w:tcW w:w="3173" w:type="dxa"/>
            <w:tcBorders>
              <w:top w:val="nil"/>
              <w:left w:val="nil"/>
              <w:bottom w:val="nil"/>
            </w:tcBorders>
          </w:tcPr>
          <w:p w:rsidR="001A7BBF" w:rsidRPr="00B172FE" w:rsidRDefault="001A7BBF" w:rsidP="007843F6">
            <w:pPr>
              <w:rPr>
                <w:szCs w:val="21"/>
              </w:rPr>
            </w:pPr>
            <w:r w:rsidRPr="00B172FE">
              <w:rPr>
                <w:rFonts w:hint="eastAsia"/>
                <w:szCs w:val="21"/>
              </w:rPr>
              <w:t>IP</w:t>
            </w:r>
            <w:r w:rsidRPr="00B172FE">
              <w:rPr>
                <w:rFonts w:hAnsi="宋体" w:hint="eastAsia"/>
                <w:szCs w:val="21"/>
              </w:rPr>
              <w:t>电话通话时长</w:t>
            </w:r>
          </w:p>
        </w:tc>
        <w:tc>
          <w:tcPr>
            <w:tcW w:w="888" w:type="dxa"/>
            <w:tcBorders>
              <w:top w:val="nil"/>
              <w:bottom w:val="nil"/>
            </w:tcBorders>
          </w:tcPr>
          <w:p w:rsidR="001A7BBF" w:rsidRPr="00B172FE" w:rsidRDefault="001A7BBF" w:rsidP="007843F6">
            <w:pPr>
              <w:jc w:val="center"/>
              <w:rPr>
                <w:szCs w:val="21"/>
              </w:rPr>
            </w:pPr>
            <w:r w:rsidRPr="00B172FE">
              <w:rPr>
                <w:rFonts w:hAnsi="宋体" w:hint="eastAsia"/>
                <w:szCs w:val="21"/>
              </w:rPr>
              <w:t>亿分钟</w:t>
            </w:r>
          </w:p>
        </w:tc>
        <w:tc>
          <w:tcPr>
            <w:tcW w:w="1430" w:type="dxa"/>
            <w:tcBorders>
              <w:top w:val="nil"/>
              <w:bottom w:val="nil"/>
            </w:tcBorders>
          </w:tcPr>
          <w:p w:rsidR="001A7BBF" w:rsidRPr="00B172FE" w:rsidRDefault="001A7BBF" w:rsidP="007843F6">
            <w:pPr>
              <w:jc w:val="right"/>
              <w:rPr>
                <w:szCs w:val="21"/>
              </w:rPr>
            </w:pPr>
            <w:r w:rsidRPr="00B172FE">
              <w:rPr>
                <w:szCs w:val="21"/>
              </w:rPr>
              <w:t>500</w:t>
            </w:r>
            <w:r>
              <w:rPr>
                <w:szCs w:val="21"/>
              </w:rPr>
              <w:t>.</w:t>
            </w:r>
            <w:r w:rsidRPr="00B172FE">
              <w:rPr>
                <w:szCs w:val="21"/>
              </w:rPr>
              <w:t>0</w:t>
            </w:r>
          </w:p>
        </w:tc>
        <w:tc>
          <w:tcPr>
            <w:tcW w:w="1168" w:type="dxa"/>
            <w:tcBorders>
              <w:top w:val="nil"/>
              <w:bottom w:val="nil"/>
            </w:tcBorders>
          </w:tcPr>
          <w:p w:rsidR="001A7BBF" w:rsidRPr="00B172FE" w:rsidRDefault="001A7BBF" w:rsidP="007843F6">
            <w:pPr>
              <w:jc w:val="right"/>
              <w:rPr>
                <w:szCs w:val="21"/>
              </w:rPr>
            </w:pPr>
            <w:r w:rsidRPr="00B172FE">
              <w:rPr>
                <w:szCs w:val="21"/>
              </w:rPr>
              <w:t>103</w:t>
            </w:r>
            <w:r>
              <w:rPr>
                <w:szCs w:val="21"/>
              </w:rPr>
              <w:t>.</w:t>
            </w:r>
            <w:r w:rsidRPr="00B172FE">
              <w:rPr>
                <w:szCs w:val="21"/>
              </w:rPr>
              <w:t>9</w:t>
            </w:r>
          </w:p>
        </w:tc>
        <w:tc>
          <w:tcPr>
            <w:tcW w:w="1081" w:type="dxa"/>
            <w:tcBorders>
              <w:top w:val="nil"/>
              <w:bottom w:val="nil"/>
            </w:tcBorders>
          </w:tcPr>
          <w:p w:rsidR="001A7BBF" w:rsidRPr="00B172FE" w:rsidRDefault="001A7BBF" w:rsidP="007843F6">
            <w:pPr>
              <w:jc w:val="right"/>
              <w:rPr>
                <w:szCs w:val="21"/>
              </w:rPr>
            </w:pPr>
            <w:r w:rsidRPr="00B172FE">
              <w:rPr>
                <w:szCs w:val="21"/>
              </w:rPr>
              <w:t>-16</w:t>
            </w:r>
            <w:r>
              <w:rPr>
                <w:szCs w:val="21"/>
              </w:rPr>
              <w:t>.</w:t>
            </w:r>
            <w:r w:rsidRPr="00B172FE">
              <w:rPr>
                <w:szCs w:val="21"/>
              </w:rPr>
              <w:t>8</w:t>
            </w:r>
          </w:p>
        </w:tc>
        <w:tc>
          <w:tcPr>
            <w:tcW w:w="1080" w:type="dxa"/>
            <w:tcBorders>
              <w:top w:val="nil"/>
              <w:bottom w:val="nil"/>
              <w:right w:val="nil"/>
            </w:tcBorders>
          </w:tcPr>
          <w:p w:rsidR="001A7BBF" w:rsidRPr="00B172FE" w:rsidRDefault="001A7BBF" w:rsidP="007843F6">
            <w:pPr>
              <w:jc w:val="right"/>
              <w:rPr>
                <w:szCs w:val="21"/>
              </w:rPr>
            </w:pPr>
            <w:r w:rsidRPr="00B172FE">
              <w:rPr>
                <w:szCs w:val="21"/>
              </w:rPr>
              <w:t>-20</w:t>
            </w:r>
            <w:r>
              <w:rPr>
                <w:szCs w:val="21"/>
              </w:rPr>
              <w:t>.</w:t>
            </w:r>
            <w:r w:rsidRPr="00B172FE">
              <w:rPr>
                <w:szCs w:val="21"/>
              </w:rPr>
              <w:t>3</w:t>
            </w:r>
          </w:p>
        </w:tc>
      </w:tr>
      <w:tr w:rsidR="001A7BBF" w:rsidRPr="00B172FE" w:rsidTr="007843F6">
        <w:tc>
          <w:tcPr>
            <w:tcW w:w="3173" w:type="dxa"/>
            <w:tcBorders>
              <w:top w:val="nil"/>
              <w:left w:val="nil"/>
            </w:tcBorders>
          </w:tcPr>
          <w:p w:rsidR="001A7BBF" w:rsidRPr="00B172FE" w:rsidRDefault="001A7BBF" w:rsidP="007843F6">
            <w:pPr>
              <w:rPr>
                <w:szCs w:val="21"/>
              </w:rPr>
            </w:pPr>
            <w:r w:rsidRPr="00B172FE">
              <w:rPr>
                <w:rFonts w:hAnsi="宋体" w:hint="eastAsia"/>
                <w:szCs w:val="21"/>
              </w:rPr>
              <w:t>移动短信业务量</w:t>
            </w:r>
          </w:p>
        </w:tc>
        <w:tc>
          <w:tcPr>
            <w:tcW w:w="888" w:type="dxa"/>
            <w:tcBorders>
              <w:top w:val="nil"/>
            </w:tcBorders>
          </w:tcPr>
          <w:p w:rsidR="001A7BBF" w:rsidRPr="00B172FE" w:rsidRDefault="001A7BBF" w:rsidP="007843F6">
            <w:pPr>
              <w:jc w:val="center"/>
              <w:rPr>
                <w:szCs w:val="21"/>
              </w:rPr>
            </w:pPr>
            <w:r w:rsidRPr="00B172FE">
              <w:rPr>
                <w:rFonts w:hAnsi="宋体" w:hint="eastAsia"/>
                <w:szCs w:val="21"/>
              </w:rPr>
              <w:t>亿条</w:t>
            </w:r>
          </w:p>
        </w:tc>
        <w:tc>
          <w:tcPr>
            <w:tcW w:w="1430" w:type="dxa"/>
            <w:tcBorders>
              <w:top w:val="nil"/>
            </w:tcBorders>
          </w:tcPr>
          <w:p w:rsidR="001A7BBF" w:rsidRPr="00B172FE" w:rsidRDefault="001A7BBF" w:rsidP="007843F6">
            <w:pPr>
              <w:jc w:val="right"/>
              <w:rPr>
                <w:szCs w:val="21"/>
              </w:rPr>
            </w:pPr>
            <w:r w:rsidRPr="00B172FE">
              <w:rPr>
                <w:szCs w:val="21"/>
              </w:rPr>
              <w:t>3195</w:t>
            </w:r>
            <w:r>
              <w:rPr>
                <w:szCs w:val="21"/>
              </w:rPr>
              <w:t>.</w:t>
            </w:r>
            <w:r w:rsidRPr="00B172FE">
              <w:rPr>
                <w:szCs w:val="21"/>
              </w:rPr>
              <w:t>4</w:t>
            </w:r>
          </w:p>
        </w:tc>
        <w:tc>
          <w:tcPr>
            <w:tcW w:w="1168" w:type="dxa"/>
            <w:tcBorders>
              <w:top w:val="nil"/>
            </w:tcBorders>
          </w:tcPr>
          <w:p w:rsidR="001A7BBF" w:rsidRPr="00B172FE" w:rsidRDefault="001A7BBF" w:rsidP="007843F6">
            <w:pPr>
              <w:jc w:val="right"/>
              <w:rPr>
                <w:szCs w:val="21"/>
              </w:rPr>
            </w:pPr>
            <w:r w:rsidRPr="00B172FE">
              <w:rPr>
                <w:szCs w:val="21"/>
              </w:rPr>
              <w:t>643</w:t>
            </w:r>
            <w:r>
              <w:rPr>
                <w:szCs w:val="21"/>
              </w:rPr>
              <w:t>.</w:t>
            </w:r>
            <w:r w:rsidRPr="00B172FE">
              <w:rPr>
                <w:szCs w:val="21"/>
              </w:rPr>
              <w:t>2</w:t>
            </w:r>
          </w:p>
        </w:tc>
        <w:tc>
          <w:tcPr>
            <w:tcW w:w="1081" w:type="dxa"/>
            <w:tcBorders>
              <w:top w:val="nil"/>
            </w:tcBorders>
          </w:tcPr>
          <w:p w:rsidR="001A7BBF" w:rsidRPr="00B172FE" w:rsidRDefault="001A7BBF" w:rsidP="007843F6">
            <w:pPr>
              <w:jc w:val="right"/>
              <w:rPr>
                <w:szCs w:val="21"/>
              </w:rPr>
            </w:pPr>
            <w:r w:rsidRPr="00B172FE">
              <w:rPr>
                <w:szCs w:val="21"/>
              </w:rPr>
              <w:t>11</w:t>
            </w:r>
            <w:r>
              <w:rPr>
                <w:szCs w:val="21"/>
              </w:rPr>
              <w:t>.</w:t>
            </w:r>
            <w:r w:rsidRPr="00B172FE">
              <w:rPr>
                <w:szCs w:val="21"/>
              </w:rPr>
              <w:t>2</w:t>
            </w:r>
          </w:p>
        </w:tc>
        <w:tc>
          <w:tcPr>
            <w:tcW w:w="1080" w:type="dxa"/>
            <w:tcBorders>
              <w:top w:val="nil"/>
              <w:right w:val="nil"/>
            </w:tcBorders>
          </w:tcPr>
          <w:p w:rsidR="001A7BBF" w:rsidRPr="00B172FE" w:rsidRDefault="001A7BBF" w:rsidP="007843F6">
            <w:pPr>
              <w:jc w:val="right"/>
              <w:rPr>
                <w:szCs w:val="21"/>
              </w:rPr>
            </w:pPr>
            <w:r w:rsidRPr="00B172FE">
              <w:rPr>
                <w:szCs w:val="21"/>
              </w:rPr>
              <w:t>10</w:t>
            </w:r>
            <w:r>
              <w:rPr>
                <w:szCs w:val="21"/>
              </w:rPr>
              <w:t>.</w:t>
            </w:r>
            <w:r w:rsidRPr="00B172FE">
              <w:rPr>
                <w:szCs w:val="21"/>
              </w:rPr>
              <w:t>4</w:t>
            </w:r>
          </w:p>
        </w:tc>
      </w:tr>
    </w:tbl>
    <w:p w:rsidR="001A7BBF" w:rsidRPr="00B172FE" w:rsidRDefault="001A7BBF" w:rsidP="001A7BBF">
      <w:pPr>
        <w:spacing w:line="360" w:lineRule="auto"/>
        <w:ind w:firstLineChars="200" w:firstLine="420"/>
        <w:rPr>
          <w:szCs w:val="21"/>
        </w:rPr>
      </w:pPr>
      <w:r w:rsidRPr="00B172FE">
        <w:rPr>
          <w:szCs w:val="21"/>
        </w:rPr>
        <w:t>96</w:t>
      </w:r>
      <w:r>
        <w:rPr>
          <w:rFonts w:hAnsi="宋体" w:hint="eastAsia"/>
          <w:szCs w:val="21"/>
        </w:rPr>
        <w:t>.</w:t>
      </w:r>
      <w:r w:rsidRPr="00B172FE">
        <w:rPr>
          <w:rFonts w:hint="eastAsia"/>
          <w:szCs w:val="21"/>
        </w:rPr>
        <w:t>2009</w:t>
      </w:r>
      <w:r w:rsidRPr="00B172FE">
        <w:rPr>
          <w:rFonts w:hAnsi="宋体" w:hint="eastAsia"/>
          <w:szCs w:val="21"/>
        </w:rPr>
        <w:t>年</w:t>
      </w:r>
      <w:r w:rsidRPr="00B172FE">
        <w:rPr>
          <w:szCs w:val="21"/>
        </w:rPr>
        <w:t>1-5</w:t>
      </w:r>
      <w:r w:rsidRPr="00B172FE">
        <w:rPr>
          <w:rFonts w:hAnsi="宋体" w:hint="eastAsia"/>
          <w:szCs w:val="21"/>
        </w:rPr>
        <w:t>月，邮电系统平均每月订销报纸、杂志约多少亿份？</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int="eastAsia"/>
          <w:szCs w:val="21"/>
        </w:rPr>
        <w:t>13</w:t>
      </w:r>
      <w:r>
        <w:rPr>
          <w:rFonts w:hint="eastAsia"/>
          <w:szCs w:val="21"/>
        </w:rPr>
        <w:t>.</w:t>
      </w:r>
      <w:r w:rsidRPr="00B172FE">
        <w:rPr>
          <w:rFonts w:hint="eastAsia"/>
          <w:szCs w:val="21"/>
        </w:rPr>
        <w:t>7</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szCs w:val="21"/>
        </w:rPr>
        <w:t>14</w:t>
      </w:r>
      <w:r>
        <w:rPr>
          <w:szCs w:val="21"/>
        </w:rPr>
        <w:t>.</w:t>
      </w:r>
      <w:r w:rsidRPr="00B172FE">
        <w:rPr>
          <w:szCs w:val="21"/>
        </w:rPr>
        <w:t>2</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szCs w:val="21"/>
        </w:rPr>
        <w:t>14</w:t>
      </w:r>
      <w:r>
        <w:rPr>
          <w:szCs w:val="21"/>
        </w:rPr>
        <w:t>.</w:t>
      </w:r>
      <w:r w:rsidRPr="00B172FE">
        <w:rPr>
          <w:szCs w:val="21"/>
        </w:rPr>
        <w:t>6</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szCs w:val="21"/>
        </w:rPr>
        <w:t>17</w:t>
      </w:r>
      <w:r>
        <w:rPr>
          <w:szCs w:val="21"/>
        </w:rPr>
        <w:t>.</w:t>
      </w:r>
      <w:r w:rsidRPr="00B172FE">
        <w:rPr>
          <w:szCs w:val="21"/>
        </w:rPr>
        <w:t>8</w:t>
      </w:r>
    </w:p>
    <w:p w:rsidR="001A7BBF" w:rsidRPr="00B172FE" w:rsidRDefault="001A7BBF" w:rsidP="001A7BBF">
      <w:pPr>
        <w:spacing w:line="360" w:lineRule="auto"/>
        <w:ind w:firstLineChars="200" w:firstLine="420"/>
        <w:rPr>
          <w:szCs w:val="21"/>
        </w:rPr>
      </w:pPr>
      <w:r w:rsidRPr="00B172FE">
        <w:rPr>
          <w:szCs w:val="21"/>
        </w:rPr>
        <w:lastRenderedPageBreak/>
        <w:t>97</w:t>
      </w:r>
      <w:r>
        <w:rPr>
          <w:rFonts w:hAnsi="宋体" w:hint="eastAsia"/>
          <w:szCs w:val="21"/>
        </w:rPr>
        <w:t>.</w:t>
      </w:r>
      <w:r w:rsidRPr="00B172FE">
        <w:rPr>
          <w:rFonts w:hAnsi="宋体" w:hint="eastAsia"/>
          <w:szCs w:val="21"/>
        </w:rPr>
        <w:t>按</w:t>
      </w:r>
      <w:r w:rsidRPr="00B172FE">
        <w:rPr>
          <w:rFonts w:hint="eastAsia"/>
          <w:szCs w:val="21"/>
        </w:rPr>
        <w:t>2009</w:t>
      </w:r>
      <w:r w:rsidRPr="00B172FE">
        <w:rPr>
          <w:rFonts w:hAnsi="宋体" w:hint="eastAsia"/>
          <w:szCs w:val="21"/>
        </w:rPr>
        <w:t>年</w:t>
      </w:r>
      <w:r w:rsidRPr="00B172FE">
        <w:rPr>
          <w:szCs w:val="21"/>
        </w:rPr>
        <w:t>5</w:t>
      </w:r>
      <w:r w:rsidRPr="00B172FE">
        <w:rPr>
          <w:rFonts w:hAnsi="宋体" w:hint="eastAsia"/>
          <w:szCs w:val="21"/>
        </w:rPr>
        <w:t>月业务同比增长率从高到低排列，以下正确的是：</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Ansi="宋体" w:hint="eastAsia"/>
          <w:szCs w:val="21"/>
        </w:rPr>
        <w:t>函件</w:t>
      </w:r>
      <w:r w:rsidRPr="00B172FE">
        <w:rPr>
          <w:rFonts w:hint="eastAsia"/>
          <w:szCs w:val="21"/>
        </w:rPr>
        <w:t>-</w:t>
      </w:r>
      <w:r w:rsidRPr="00B172FE">
        <w:rPr>
          <w:rFonts w:hAnsi="宋体" w:hint="eastAsia"/>
          <w:szCs w:val="21"/>
        </w:rPr>
        <w:t>包裹</w:t>
      </w:r>
      <w:r w:rsidRPr="00B172FE">
        <w:rPr>
          <w:rFonts w:hint="eastAsia"/>
          <w:szCs w:val="21"/>
        </w:rPr>
        <w:t>=</w:t>
      </w:r>
      <w:r w:rsidRPr="00B172FE">
        <w:rPr>
          <w:rFonts w:hAnsi="宋体" w:hint="eastAsia"/>
          <w:szCs w:val="21"/>
        </w:rPr>
        <w:t>快递</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Ansi="宋体" w:hint="eastAsia"/>
          <w:szCs w:val="21"/>
        </w:rPr>
        <w:t>汇票</w:t>
      </w:r>
      <w:r w:rsidRPr="00B172FE">
        <w:rPr>
          <w:rFonts w:hint="eastAsia"/>
          <w:szCs w:val="21"/>
        </w:rPr>
        <w:t>-</w:t>
      </w:r>
      <w:r w:rsidRPr="00B172FE">
        <w:rPr>
          <w:rFonts w:hAnsi="宋体" w:hint="eastAsia"/>
          <w:szCs w:val="21"/>
        </w:rPr>
        <w:t>包裹</w:t>
      </w:r>
      <w:r w:rsidRPr="00B172FE">
        <w:rPr>
          <w:rFonts w:hint="eastAsia"/>
          <w:szCs w:val="21"/>
        </w:rPr>
        <w:t>-</w:t>
      </w:r>
      <w:r w:rsidRPr="00B172FE">
        <w:rPr>
          <w:rFonts w:hAnsi="宋体" w:hint="eastAsia"/>
          <w:szCs w:val="21"/>
        </w:rPr>
        <w:t>快递</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Ansi="宋体" w:hint="eastAsia"/>
          <w:szCs w:val="21"/>
        </w:rPr>
        <w:t>快递</w:t>
      </w:r>
      <w:r w:rsidRPr="00B172FE">
        <w:rPr>
          <w:rFonts w:hint="eastAsia"/>
          <w:szCs w:val="21"/>
        </w:rPr>
        <w:t>-</w:t>
      </w:r>
      <w:r w:rsidRPr="00B172FE">
        <w:rPr>
          <w:rFonts w:hAnsi="宋体" w:hint="eastAsia"/>
          <w:szCs w:val="21"/>
        </w:rPr>
        <w:t>汇票</w:t>
      </w:r>
      <w:r w:rsidRPr="00B172FE">
        <w:rPr>
          <w:rFonts w:hint="eastAsia"/>
          <w:szCs w:val="21"/>
        </w:rPr>
        <w:t>-</w:t>
      </w:r>
      <w:r w:rsidRPr="00B172FE">
        <w:rPr>
          <w:rFonts w:hAnsi="宋体" w:hint="eastAsia"/>
          <w:szCs w:val="21"/>
        </w:rPr>
        <w:t>函件</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Ansi="宋体" w:hint="eastAsia"/>
          <w:szCs w:val="21"/>
        </w:rPr>
        <w:t>函件</w:t>
      </w:r>
      <w:r w:rsidRPr="00B172FE">
        <w:rPr>
          <w:rFonts w:hint="eastAsia"/>
          <w:szCs w:val="21"/>
        </w:rPr>
        <w:t>-</w:t>
      </w:r>
      <w:r w:rsidRPr="00B172FE">
        <w:rPr>
          <w:rFonts w:hAnsi="宋体" w:hint="eastAsia"/>
          <w:szCs w:val="21"/>
        </w:rPr>
        <w:t>汇票</w:t>
      </w:r>
      <w:r w:rsidRPr="00B172FE">
        <w:rPr>
          <w:rFonts w:hint="eastAsia"/>
          <w:szCs w:val="21"/>
        </w:rPr>
        <w:t>-</w:t>
      </w:r>
      <w:r w:rsidRPr="00B172FE">
        <w:rPr>
          <w:rFonts w:hAnsi="宋体" w:hint="eastAsia"/>
          <w:szCs w:val="21"/>
        </w:rPr>
        <w:t>包裹</w:t>
      </w:r>
    </w:p>
    <w:p w:rsidR="001A7BBF" w:rsidRPr="00B172FE" w:rsidRDefault="001A7BBF" w:rsidP="001A7BBF">
      <w:pPr>
        <w:spacing w:line="360" w:lineRule="auto"/>
        <w:ind w:firstLineChars="200" w:firstLine="420"/>
        <w:rPr>
          <w:szCs w:val="21"/>
        </w:rPr>
      </w:pPr>
      <w:r w:rsidRPr="00B172FE">
        <w:rPr>
          <w:rFonts w:hint="eastAsia"/>
          <w:szCs w:val="21"/>
        </w:rPr>
        <w:t>98</w:t>
      </w:r>
      <w:r>
        <w:rPr>
          <w:rFonts w:hAnsi="宋体" w:hint="eastAsia"/>
          <w:szCs w:val="21"/>
        </w:rPr>
        <w:t>.</w:t>
      </w:r>
      <w:r w:rsidRPr="00B172FE">
        <w:rPr>
          <w:rFonts w:hint="eastAsia"/>
          <w:szCs w:val="21"/>
        </w:rPr>
        <w:t>2008</w:t>
      </w:r>
      <w:r w:rsidRPr="00B172FE">
        <w:rPr>
          <w:rFonts w:hAnsi="宋体" w:hint="eastAsia"/>
          <w:szCs w:val="21"/>
        </w:rPr>
        <w:t>年</w:t>
      </w:r>
      <w:r w:rsidRPr="00B172FE">
        <w:rPr>
          <w:rFonts w:hint="eastAsia"/>
          <w:szCs w:val="21"/>
        </w:rPr>
        <w:t>1-5</w:t>
      </w:r>
      <w:r w:rsidRPr="00B172FE">
        <w:rPr>
          <w:rFonts w:hAnsi="宋体" w:hint="eastAsia"/>
          <w:szCs w:val="21"/>
        </w:rPr>
        <w:t>月，移动电话长途通话时长约是固定传统长途电话通话时长的多少倍？</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int="eastAsia"/>
          <w:szCs w:val="21"/>
        </w:rPr>
        <w:t>3</w:t>
      </w:r>
      <w:r>
        <w:rPr>
          <w:rFonts w:hint="eastAsia"/>
          <w:szCs w:val="21"/>
        </w:rPr>
        <w:t>.</w:t>
      </w:r>
      <w:r w:rsidRPr="00B172FE">
        <w:rPr>
          <w:rFonts w:hint="eastAsia"/>
          <w:szCs w:val="21"/>
        </w:rPr>
        <w:t>4</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szCs w:val="21"/>
        </w:rPr>
        <w:t>2</w:t>
      </w:r>
      <w:r>
        <w:rPr>
          <w:szCs w:val="21"/>
        </w:rPr>
        <w:t>.</w:t>
      </w:r>
      <w:r w:rsidRPr="00B172FE">
        <w:rPr>
          <w:szCs w:val="21"/>
        </w:rPr>
        <w:t>5</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szCs w:val="21"/>
        </w:rPr>
        <w:t>1</w:t>
      </w:r>
      <w:r>
        <w:rPr>
          <w:szCs w:val="21"/>
        </w:rPr>
        <w:t>.</w:t>
      </w:r>
      <w:r w:rsidRPr="00B172FE">
        <w:rPr>
          <w:szCs w:val="21"/>
        </w:rPr>
        <w:t>9</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szCs w:val="21"/>
        </w:rPr>
        <w:t>0</w:t>
      </w:r>
      <w:r>
        <w:rPr>
          <w:szCs w:val="21"/>
        </w:rPr>
        <w:t>.</w:t>
      </w:r>
      <w:r w:rsidRPr="00B172FE">
        <w:rPr>
          <w:szCs w:val="21"/>
        </w:rPr>
        <w:t>5</w:t>
      </w:r>
    </w:p>
    <w:p w:rsidR="001A7BBF" w:rsidRPr="00B172FE" w:rsidRDefault="001A7BBF" w:rsidP="001A7BBF">
      <w:pPr>
        <w:spacing w:line="360" w:lineRule="auto"/>
        <w:ind w:firstLineChars="200" w:firstLine="420"/>
        <w:rPr>
          <w:szCs w:val="21"/>
        </w:rPr>
      </w:pPr>
      <w:r w:rsidRPr="00B172FE">
        <w:rPr>
          <w:szCs w:val="21"/>
        </w:rPr>
        <w:t>99</w:t>
      </w:r>
      <w:r>
        <w:rPr>
          <w:rFonts w:hAnsi="宋体" w:hint="eastAsia"/>
          <w:szCs w:val="21"/>
        </w:rPr>
        <w:t>.</w:t>
      </w:r>
      <w:r w:rsidRPr="00B172FE">
        <w:rPr>
          <w:rFonts w:hAnsi="宋体" w:hint="eastAsia"/>
          <w:szCs w:val="21"/>
        </w:rPr>
        <w:t>假如平均每条移动短信业务费用为</w:t>
      </w:r>
      <w:r w:rsidRPr="00B172FE">
        <w:rPr>
          <w:szCs w:val="21"/>
        </w:rPr>
        <w:t>0</w:t>
      </w:r>
      <w:r>
        <w:rPr>
          <w:szCs w:val="21"/>
        </w:rPr>
        <w:t>.</w:t>
      </w:r>
      <w:r w:rsidRPr="00B172FE">
        <w:rPr>
          <w:szCs w:val="21"/>
        </w:rPr>
        <w:t>1</w:t>
      </w:r>
      <w:r w:rsidRPr="00B172FE">
        <w:rPr>
          <w:rFonts w:hAnsi="宋体" w:hint="eastAsia"/>
          <w:szCs w:val="21"/>
        </w:rPr>
        <w:t>元，则</w:t>
      </w:r>
      <w:r w:rsidRPr="00B172FE">
        <w:rPr>
          <w:rFonts w:hint="eastAsia"/>
          <w:szCs w:val="21"/>
        </w:rPr>
        <w:t>2009</w:t>
      </w:r>
      <w:r w:rsidRPr="00B172FE">
        <w:rPr>
          <w:rFonts w:hAnsi="宋体" w:hint="eastAsia"/>
          <w:szCs w:val="21"/>
        </w:rPr>
        <w:t>年</w:t>
      </w:r>
      <w:r w:rsidRPr="00B172FE">
        <w:rPr>
          <w:rFonts w:hint="eastAsia"/>
          <w:szCs w:val="21"/>
        </w:rPr>
        <w:t>5</w:t>
      </w:r>
      <w:r w:rsidRPr="00B172FE">
        <w:rPr>
          <w:rFonts w:hAnsi="宋体" w:hint="eastAsia"/>
          <w:szCs w:val="21"/>
        </w:rPr>
        <w:t>月移动短信业务总量占电信总量的比重约为：</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szCs w:val="21"/>
        </w:rPr>
        <w:t>2</w:t>
      </w:r>
      <w:r>
        <w:rPr>
          <w:szCs w:val="21"/>
        </w:rPr>
        <w:t>.</w:t>
      </w:r>
      <w:r w:rsidRPr="00B172FE">
        <w:rPr>
          <w:szCs w:val="21"/>
        </w:rPr>
        <w:t>8%</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szCs w:val="21"/>
        </w:rPr>
        <w:t>3</w:t>
      </w:r>
      <w:r>
        <w:rPr>
          <w:szCs w:val="21"/>
        </w:rPr>
        <w:t>.</w:t>
      </w:r>
      <w:r w:rsidRPr="00B172FE">
        <w:rPr>
          <w:szCs w:val="21"/>
        </w:rPr>
        <w:t>0%</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szCs w:val="21"/>
        </w:rPr>
        <w:t>3</w:t>
      </w:r>
      <w:r>
        <w:rPr>
          <w:szCs w:val="21"/>
        </w:rPr>
        <w:t>.</w:t>
      </w:r>
      <w:r w:rsidRPr="00B172FE">
        <w:rPr>
          <w:szCs w:val="21"/>
        </w:rPr>
        <w:t>2%</w:t>
      </w:r>
      <w:r w:rsidRPr="00B172FE">
        <w:rPr>
          <w:rFonts w:hint="eastAsia"/>
          <w:szCs w:val="21"/>
        </w:rPr>
        <w:tab/>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szCs w:val="21"/>
        </w:rPr>
        <w:t>6</w:t>
      </w:r>
      <w:r>
        <w:rPr>
          <w:szCs w:val="21"/>
        </w:rPr>
        <w:t>.</w:t>
      </w:r>
      <w:r w:rsidRPr="00B172FE">
        <w:rPr>
          <w:szCs w:val="21"/>
        </w:rPr>
        <w:t>4%</w:t>
      </w:r>
    </w:p>
    <w:p w:rsidR="001A7BBF" w:rsidRPr="00B172FE" w:rsidRDefault="001A7BBF" w:rsidP="001A7BBF">
      <w:pPr>
        <w:spacing w:line="360" w:lineRule="auto"/>
        <w:ind w:firstLineChars="200" w:firstLine="420"/>
        <w:rPr>
          <w:szCs w:val="21"/>
        </w:rPr>
      </w:pPr>
      <w:r w:rsidRPr="00B172FE">
        <w:rPr>
          <w:rFonts w:hint="eastAsia"/>
          <w:szCs w:val="21"/>
        </w:rPr>
        <w:t>99</w:t>
      </w:r>
      <w:r>
        <w:rPr>
          <w:rFonts w:hint="eastAsia"/>
          <w:szCs w:val="21"/>
        </w:rPr>
        <w:t>.</w:t>
      </w:r>
      <w:r w:rsidRPr="00B172FE">
        <w:rPr>
          <w:rFonts w:hint="eastAsia"/>
          <w:szCs w:val="21"/>
        </w:rPr>
        <w:t>B</w:t>
      </w:r>
      <w:r>
        <w:rPr>
          <w:rFonts w:hint="eastAsia"/>
          <w:szCs w:val="21"/>
        </w:rPr>
        <w:t>.</w:t>
      </w:r>
      <w:r>
        <w:rPr>
          <w:rFonts w:hAnsi="宋体" w:hint="eastAsia"/>
          <w:szCs w:val="21"/>
        </w:rPr>
        <w:t>［解析］</w:t>
      </w:r>
      <w:r>
        <w:rPr>
          <w:rFonts w:hAnsi="宋体" w:hint="eastAsia"/>
          <w:szCs w:val="21"/>
        </w:rPr>
        <w:t xml:space="preserve"> </w:t>
      </w:r>
      <w:r w:rsidRPr="00B172FE">
        <w:rPr>
          <w:rFonts w:hint="eastAsia"/>
          <w:szCs w:val="21"/>
        </w:rPr>
        <w:t>2009</w:t>
      </w:r>
      <w:r w:rsidRPr="00B172FE">
        <w:rPr>
          <w:rFonts w:hAnsi="宋体" w:hint="eastAsia"/>
          <w:szCs w:val="21"/>
        </w:rPr>
        <w:t>年</w:t>
      </w:r>
      <w:r w:rsidRPr="00B172FE">
        <w:rPr>
          <w:rFonts w:hint="eastAsia"/>
          <w:szCs w:val="21"/>
        </w:rPr>
        <w:t>5</w:t>
      </w:r>
      <w:r w:rsidRPr="00B172FE">
        <w:rPr>
          <w:rFonts w:hAnsi="宋体" w:hint="eastAsia"/>
          <w:szCs w:val="21"/>
        </w:rPr>
        <w:t>月移动短信业务总量</w:t>
      </w:r>
      <w:r w:rsidRPr="00B172FE">
        <w:rPr>
          <w:rFonts w:hint="eastAsia"/>
          <w:szCs w:val="21"/>
        </w:rPr>
        <w:t>643</w:t>
      </w:r>
      <w:r>
        <w:rPr>
          <w:rFonts w:hint="eastAsia"/>
          <w:szCs w:val="21"/>
        </w:rPr>
        <w:t>.</w:t>
      </w:r>
      <w:r w:rsidRPr="00B172FE">
        <w:rPr>
          <w:rFonts w:hint="eastAsia"/>
          <w:szCs w:val="21"/>
        </w:rPr>
        <w:t>2</w:t>
      </w:r>
      <w:r>
        <w:rPr>
          <w:rFonts w:hint="eastAsia"/>
          <w:szCs w:val="21"/>
        </w:rPr>
        <w:t>亿条，于是</w:t>
      </w:r>
      <w:r w:rsidRPr="00B172FE">
        <w:rPr>
          <w:rFonts w:hAnsi="宋体" w:hint="eastAsia"/>
          <w:szCs w:val="21"/>
        </w:rPr>
        <w:t>移动短信业务总量占电信总量的比重约为</w:t>
      </w:r>
      <w:r w:rsidRPr="00B172FE">
        <w:rPr>
          <w:rFonts w:hint="eastAsia"/>
          <w:szCs w:val="21"/>
        </w:rPr>
        <w:t>643</w:t>
      </w:r>
      <w:r>
        <w:rPr>
          <w:rFonts w:hint="eastAsia"/>
          <w:szCs w:val="21"/>
        </w:rPr>
        <w:t>.</w:t>
      </w:r>
      <w:r w:rsidRPr="00B172FE">
        <w:rPr>
          <w:rFonts w:hint="eastAsia"/>
          <w:szCs w:val="21"/>
        </w:rPr>
        <w:t>2</w:t>
      </w:r>
      <w:r w:rsidRPr="00B172FE">
        <w:rPr>
          <w:rFonts w:hint="eastAsia"/>
          <w:szCs w:val="21"/>
        </w:rPr>
        <w:t>×</w:t>
      </w:r>
      <w:r w:rsidRPr="00B172FE">
        <w:rPr>
          <w:rFonts w:hint="eastAsia"/>
          <w:szCs w:val="21"/>
        </w:rPr>
        <w:t>0</w:t>
      </w:r>
      <w:r>
        <w:rPr>
          <w:rFonts w:hint="eastAsia"/>
          <w:szCs w:val="21"/>
        </w:rPr>
        <w:t>.</w:t>
      </w:r>
      <w:r w:rsidRPr="00B172FE">
        <w:rPr>
          <w:rFonts w:hint="eastAsia"/>
          <w:szCs w:val="21"/>
        </w:rPr>
        <w:t>1/2141</w:t>
      </w:r>
      <w:r>
        <w:rPr>
          <w:rFonts w:hint="eastAsia"/>
          <w:szCs w:val="21"/>
        </w:rPr>
        <w:t>.</w:t>
      </w:r>
      <w:r w:rsidRPr="00B172FE">
        <w:rPr>
          <w:rFonts w:hint="eastAsia"/>
          <w:szCs w:val="21"/>
        </w:rPr>
        <w:t>2=3%</w:t>
      </w:r>
      <w:r>
        <w:rPr>
          <w:rFonts w:hint="eastAsia"/>
          <w:szCs w:val="21"/>
        </w:rPr>
        <w:t>，</w:t>
      </w:r>
      <w:r w:rsidRPr="00B172FE">
        <w:rPr>
          <w:rFonts w:hAnsi="宋体" w:hint="eastAsia"/>
          <w:szCs w:val="21"/>
        </w:rPr>
        <w:t>故本题选</w:t>
      </w:r>
      <w:r w:rsidRPr="00B172FE">
        <w:rPr>
          <w:rFonts w:hint="eastAsia"/>
          <w:szCs w:val="21"/>
        </w:rPr>
        <w:t>B</w:t>
      </w:r>
      <w:r w:rsidRPr="00B172FE">
        <w:rPr>
          <w:rFonts w:hAnsi="宋体" w:hint="eastAsia"/>
          <w:szCs w:val="21"/>
        </w:rPr>
        <w:t>。</w:t>
      </w:r>
    </w:p>
    <w:p w:rsidR="001A7BBF" w:rsidRPr="00B172FE" w:rsidRDefault="001A7BBF" w:rsidP="001A7BBF">
      <w:pPr>
        <w:spacing w:line="360" w:lineRule="auto"/>
        <w:ind w:firstLineChars="200" w:firstLine="420"/>
        <w:rPr>
          <w:szCs w:val="21"/>
        </w:rPr>
      </w:pPr>
      <w:r w:rsidRPr="00B172FE">
        <w:rPr>
          <w:szCs w:val="21"/>
        </w:rPr>
        <w:t>100</w:t>
      </w:r>
      <w:r>
        <w:rPr>
          <w:rFonts w:hAnsi="宋体" w:hint="eastAsia"/>
          <w:szCs w:val="21"/>
        </w:rPr>
        <w:t>.</w:t>
      </w:r>
      <w:r w:rsidRPr="00B172FE">
        <w:rPr>
          <w:rFonts w:hAnsi="宋体" w:hint="eastAsia"/>
          <w:szCs w:val="21"/>
        </w:rPr>
        <w:t>能够从上述资料中推出的是：</w:t>
      </w:r>
    </w:p>
    <w:p w:rsidR="001A7BBF" w:rsidRPr="00B172FE" w:rsidRDefault="001A7BBF" w:rsidP="001A7BBF">
      <w:pPr>
        <w:spacing w:line="360" w:lineRule="auto"/>
        <w:ind w:firstLineChars="200" w:firstLine="420"/>
        <w:rPr>
          <w:szCs w:val="21"/>
        </w:rPr>
      </w:pPr>
      <w:r w:rsidRPr="00B172FE">
        <w:rPr>
          <w:rFonts w:hint="eastAsia"/>
          <w:szCs w:val="21"/>
        </w:rPr>
        <w:t>A</w:t>
      </w:r>
      <w:r>
        <w:rPr>
          <w:rFonts w:hAnsi="宋体" w:hint="eastAsia"/>
          <w:szCs w:val="21"/>
        </w:rPr>
        <w:t>.</w:t>
      </w:r>
      <w:r w:rsidRPr="00B172FE">
        <w:rPr>
          <w:rFonts w:hint="eastAsia"/>
          <w:szCs w:val="21"/>
        </w:rPr>
        <w:t>2009</w:t>
      </w:r>
      <w:r w:rsidRPr="00B172FE">
        <w:rPr>
          <w:rFonts w:hAnsi="宋体" w:hint="eastAsia"/>
          <w:szCs w:val="21"/>
        </w:rPr>
        <w:t>年</w:t>
      </w:r>
      <w:r w:rsidRPr="00B172FE">
        <w:rPr>
          <w:rFonts w:hint="eastAsia"/>
          <w:szCs w:val="21"/>
        </w:rPr>
        <w:t>5</w:t>
      </w:r>
      <w:r w:rsidRPr="00B172FE">
        <w:rPr>
          <w:rFonts w:hAnsi="宋体" w:hint="eastAsia"/>
          <w:szCs w:val="21"/>
        </w:rPr>
        <w:t>月，各项电信业务与去年同期相比均有所增长</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2009</w:t>
      </w:r>
      <w:r w:rsidRPr="00B172FE">
        <w:rPr>
          <w:rFonts w:hAnsi="宋体" w:hint="eastAsia"/>
          <w:szCs w:val="21"/>
        </w:rPr>
        <w:t>年</w:t>
      </w:r>
      <w:r w:rsidRPr="00B172FE">
        <w:rPr>
          <w:rFonts w:hint="eastAsia"/>
          <w:szCs w:val="21"/>
        </w:rPr>
        <w:t>5</w:t>
      </w:r>
      <w:r w:rsidRPr="00B172FE">
        <w:rPr>
          <w:rFonts w:hAnsi="宋体" w:hint="eastAsia"/>
          <w:szCs w:val="21"/>
        </w:rPr>
        <w:t>月，各项邮政业务营业状况均好于</w:t>
      </w:r>
      <w:r w:rsidRPr="00B172FE">
        <w:rPr>
          <w:rFonts w:hint="eastAsia"/>
          <w:szCs w:val="21"/>
        </w:rPr>
        <w:t>1-4</w:t>
      </w:r>
      <w:r w:rsidRPr="00B172FE">
        <w:rPr>
          <w:rFonts w:hAnsi="宋体" w:hint="eastAsia"/>
          <w:szCs w:val="21"/>
        </w:rPr>
        <w:t>月平均水平</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2009</w:t>
      </w:r>
      <w:r w:rsidRPr="00B172FE">
        <w:rPr>
          <w:rFonts w:hAnsi="宋体" w:hint="eastAsia"/>
          <w:szCs w:val="21"/>
        </w:rPr>
        <w:t>年</w:t>
      </w:r>
      <w:r w:rsidRPr="00B172FE">
        <w:rPr>
          <w:rFonts w:hint="eastAsia"/>
          <w:szCs w:val="21"/>
        </w:rPr>
        <w:t>5</w:t>
      </w:r>
      <w:r w:rsidRPr="00B172FE">
        <w:rPr>
          <w:rFonts w:hAnsi="宋体" w:hint="eastAsia"/>
          <w:szCs w:val="21"/>
        </w:rPr>
        <w:t>月，移动电话长途通话占移动电话通话总时长的</w:t>
      </w:r>
      <w:r w:rsidRPr="00B172FE">
        <w:rPr>
          <w:rFonts w:hint="eastAsia"/>
          <w:szCs w:val="21"/>
        </w:rPr>
        <w:t>10%</w:t>
      </w:r>
      <w:r w:rsidRPr="00B172FE">
        <w:rPr>
          <w:rFonts w:hAnsi="宋体" w:hint="eastAsia"/>
          <w:szCs w:val="21"/>
        </w:rPr>
        <w:t>以上</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2009</w:t>
      </w:r>
      <w:r w:rsidRPr="00B172FE">
        <w:rPr>
          <w:rFonts w:hAnsi="宋体" w:hint="eastAsia"/>
          <w:szCs w:val="21"/>
        </w:rPr>
        <w:t>年</w:t>
      </w:r>
      <w:r w:rsidRPr="00B172FE">
        <w:rPr>
          <w:rFonts w:hint="eastAsia"/>
          <w:szCs w:val="21"/>
        </w:rPr>
        <w:t>1-5</w:t>
      </w:r>
      <w:r w:rsidRPr="00B172FE">
        <w:rPr>
          <w:rFonts w:hAnsi="宋体" w:hint="eastAsia"/>
          <w:szCs w:val="21"/>
        </w:rPr>
        <w:t>月，电信业务同比增长率高于邮政业务</w:t>
      </w:r>
    </w:p>
    <w:p w:rsidR="001A7BBF" w:rsidRPr="00B172FE" w:rsidRDefault="001A7BBF" w:rsidP="001A7BBF">
      <w:pPr>
        <w:spacing w:line="360" w:lineRule="auto"/>
        <w:ind w:firstLineChars="200" w:firstLine="420"/>
        <w:rPr>
          <w:szCs w:val="21"/>
        </w:rPr>
      </w:pPr>
      <w:r w:rsidRPr="00B172FE">
        <w:rPr>
          <w:rFonts w:hint="eastAsia"/>
          <w:szCs w:val="21"/>
        </w:rPr>
        <w:t>100</w:t>
      </w:r>
      <w:r>
        <w:rPr>
          <w:rFonts w:hint="eastAsia"/>
          <w:szCs w:val="21"/>
        </w:rPr>
        <w:t>.</w:t>
      </w:r>
      <w:r w:rsidRPr="00B172FE">
        <w:rPr>
          <w:rFonts w:hint="eastAsia"/>
          <w:szCs w:val="21"/>
        </w:rPr>
        <w:t>B</w:t>
      </w:r>
      <w:r>
        <w:rPr>
          <w:rFonts w:hint="eastAsia"/>
          <w:szCs w:val="21"/>
        </w:rPr>
        <w:t>.</w:t>
      </w:r>
      <w:r>
        <w:rPr>
          <w:rFonts w:hAnsi="宋体" w:hint="eastAsia"/>
          <w:szCs w:val="21"/>
        </w:rPr>
        <w:t>［解析］</w:t>
      </w:r>
      <w:r>
        <w:rPr>
          <w:rFonts w:hAnsi="宋体" w:hint="eastAsia"/>
          <w:szCs w:val="21"/>
        </w:rPr>
        <w:t xml:space="preserve"> </w:t>
      </w:r>
      <w:r>
        <w:rPr>
          <w:rFonts w:hint="eastAsia"/>
          <w:szCs w:val="21"/>
        </w:rPr>
        <w:t>文字分析类。</w:t>
      </w:r>
      <w:r w:rsidRPr="00B172FE">
        <w:rPr>
          <w:rFonts w:hAnsi="宋体" w:hint="eastAsia"/>
          <w:szCs w:val="21"/>
        </w:rPr>
        <w:t>将</w:t>
      </w:r>
      <w:r w:rsidRPr="00B172FE">
        <w:rPr>
          <w:rFonts w:hint="eastAsia"/>
          <w:szCs w:val="21"/>
        </w:rPr>
        <w:t>1-5</w:t>
      </w:r>
      <w:r w:rsidRPr="00B172FE">
        <w:rPr>
          <w:rFonts w:hAnsi="宋体" w:hint="eastAsia"/>
          <w:szCs w:val="21"/>
        </w:rPr>
        <w:t>月各项业务总量的平均量和</w:t>
      </w:r>
      <w:r w:rsidRPr="00B172FE">
        <w:rPr>
          <w:rFonts w:hint="eastAsia"/>
          <w:szCs w:val="21"/>
        </w:rPr>
        <w:t>5</w:t>
      </w:r>
      <w:r w:rsidRPr="00B172FE">
        <w:rPr>
          <w:rFonts w:hAnsi="宋体" w:hint="eastAsia"/>
          <w:szCs w:val="21"/>
        </w:rPr>
        <w:t>月当月量比较可得</w:t>
      </w:r>
      <w:r w:rsidRPr="00B172FE">
        <w:rPr>
          <w:rFonts w:hint="eastAsia"/>
          <w:szCs w:val="21"/>
        </w:rPr>
        <w:t>B</w:t>
      </w:r>
      <w:r w:rsidRPr="00B172FE">
        <w:rPr>
          <w:rFonts w:hAnsi="宋体" w:hint="eastAsia"/>
          <w:szCs w:val="21"/>
        </w:rPr>
        <w:t>正确</w:t>
      </w:r>
      <w:r w:rsidRPr="00B172FE">
        <w:rPr>
          <w:rFonts w:hint="eastAsia"/>
          <w:szCs w:val="21"/>
        </w:rPr>
        <w:t>,</w:t>
      </w:r>
      <w:r w:rsidRPr="00B172FE">
        <w:rPr>
          <w:rFonts w:hint="eastAsia"/>
        </w:rPr>
        <w:t xml:space="preserve"> </w:t>
      </w:r>
      <w:r w:rsidRPr="00B172FE">
        <w:rPr>
          <w:rFonts w:hAnsi="宋体" w:hint="eastAsia"/>
          <w:szCs w:val="21"/>
        </w:rPr>
        <w:t>故本题选</w:t>
      </w:r>
      <w:r w:rsidRPr="00B172FE">
        <w:rPr>
          <w:rFonts w:hint="eastAsia"/>
          <w:szCs w:val="21"/>
        </w:rPr>
        <w:t>B</w:t>
      </w:r>
      <w:r w:rsidRPr="00B172FE">
        <w:rPr>
          <w:rFonts w:hAnsi="宋体" w:hint="eastAsia"/>
          <w:szCs w:val="21"/>
        </w:rPr>
        <w:t>。</w:t>
      </w:r>
    </w:p>
    <w:p w:rsidR="001A7BBF" w:rsidRPr="00B172FE" w:rsidRDefault="001A7BBF" w:rsidP="001A7BBF">
      <w:pPr>
        <w:spacing w:line="360" w:lineRule="auto"/>
        <w:ind w:firstLineChars="200" w:firstLine="420"/>
        <w:rPr>
          <w:szCs w:val="21"/>
        </w:rPr>
      </w:pPr>
      <w:r w:rsidRPr="00B172FE">
        <w:rPr>
          <w:rFonts w:hAnsi="宋体" w:hint="eastAsia"/>
          <w:szCs w:val="21"/>
        </w:rPr>
        <w:t>三、</w:t>
      </w:r>
    </w:p>
    <w:p w:rsidR="001A7BBF" w:rsidRPr="00B172FE" w:rsidRDefault="001A7BBF" w:rsidP="001A7BBF">
      <w:pPr>
        <w:spacing w:line="360" w:lineRule="auto"/>
        <w:ind w:firstLineChars="200" w:firstLine="420"/>
        <w:jc w:val="center"/>
        <w:rPr>
          <w:szCs w:val="21"/>
        </w:rPr>
      </w:pPr>
      <w:r w:rsidRPr="00B172FE">
        <w:rPr>
          <w:rFonts w:hint="eastAsia"/>
          <w:szCs w:val="21"/>
        </w:rPr>
        <w:t>2007</w:t>
      </w:r>
      <w:r w:rsidRPr="00B172FE">
        <w:rPr>
          <w:rFonts w:hAnsi="宋体" w:hint="eastAsia"/>
          <w:szCs w:val="21"/>
        </w:rPr>
        <w:t>年部分国家（地区）国民生产总值</w:t>
      </w:r>
    </w:p>
    <w:tbl>
      <w:tblPr>
        <w:tblW w:w="0" w:type="auto"/>
        <w:tblInd w:w="1008" w:type="dxa"/>
        <w:tblBorders>
          <w:top w:val="single" w:sz="4" w:space="0" w:color="auto"/>
          <w:bottom w:val="single" w:sz="4" w:space="0" w:color="auto"/>
          <w:insideH w:val="single" w:sz="4" w:space="0" w:color="auto"/>
          <w:insideV w:val="single" w:sz="4" w:space="0" w:color="auto"/>
        </w:tblBorders>
        <w:tblLayout w:type="fixed"/>
        <w:tblLook w:val="0000"/>
      </w:tblPr>
      <w:tblGrid>
        <w:gridCol w:w="1832"/>
        <w:gridCol w:w="2128"/>
        <w:gridCol w:w="2340"/>
      </w:tblGrid>
      <w:tr w:rsidR="001A7BBF" w:rsidRPr="00B172FE" w:rsidTr="007843F6">
        <w:tc>
          <w:tcPr>
            <w:tcW w:w="1832" w:type="dxa"/>
            <w:vAlign w:val="center"/>
          </w:tcPr>
          <w:p w:rsidR="001A7BBF" w:rsidRPr="00B172FE" w:rsidRDefault="001A7BBF" w:rsidP="007843F6">
            <w:pPr>
              <w:jc w:val="center"/>
              <w:rPr>
                <w:szCs w:val="21"/>
              </w:rPr>
            </w:pPr>
            <w:r w:rsidRPr="00B172FE">
              <w:rPr>
                <w:rFonts w:hAnsi="宋体" w:hint="eastAsia"/>
                <w:szCs w:val="21"/>
              </w:rPr>
              <w:t>国家（地区）</w:t>
            </w:r>
          </w:p>
        </w:tc>
        <w:tc>
          <w:tcPr>
            <w:tcW w:w="2128" w:type="dxa"/>
          </w:tcPr>
          <w:p w:rsidR="001A7BBF" w:rsidRPr="00B172FE" w:rsidRDefault="001A7BBF" w:rsidP="007843F6">
            <w:pPr>
              <w:jc w:val="center"/>
              <w:rPr>
                <w:szCs w:val="21"/>
              </w:rPr>
            </w:pPr>
            <w:r w:rsidRPr="00B172FE">
              <w:rPr>
                <w:rFonts w:hAnsi="宋体" w:hint="eastAsia"/>
                <w:szCs w:val="21"/>
              </w:rPr>
              <w:t>人均国民生产总值</w:t>
            </w:r>
          </w:p>
          <w:p w:rsidR="001A7BBF" w:rsidRPr="00B172FE" w:rsidRDefault="001A7BBF" w:rsidP="007843F6">
            <w:pPr>
              <w:jc w:val="center"/>
              <w:rPr>
                <w:szCs w:val="21"/>
              </w:rPr>
            </w:pPr>
            <w:r w:rsidRPr="00B172FE">
              <w:rPr>
                <w:rFonts w:hAnsi="宋体" w:hint="eastAsia"/>
                <w:szCs w:val="21"/>
              </w:rPr>
              <w:t>（美元）</w:t>
            </w:r>
          </w:p>
        </w:tc>
        <w:tc>
          <w:tcPr>
            <w:tcW w:w="2340" w:type="dxa"/>
          </w:tcPr>
          <w:p w:rsidR="001A7BBF" w:rsidRPr="00B172FE" w:rsidRDefault="001A7BBF" w:rsidP="007843F6">
            <w:pPr>
              <w:jc w:val="center"/>
              <w:rPr>
                <w:szCs w:val="21"/>
              </w:rPr>
            </w:pPr>
            <w:r w:rsidRPr="00B172FE">
              <w:rPr>
                <w:rFonts w:hAnsi="宋体" w:hint="eastAsia"/>
                <w:szCs w:val="21"/>
              </w:rPr>
              <w:t>国民生产总值</w:t>
            </w:r>
          </w:p>
          <w:p w:rsidR="001A7BBF" w:rsidRPr="00B172FE" w:rsidRDefault="001A7BBF" w:rsidP="007843F6">
            <w:pPr>
              <w:jc w:val="center"/>
              <w:rPr>
                <w:szCs w:val="21"/>
              </w:rPr>
            </w:pPr>
            <w:r w:rsidRPr="00B172FE">
              <w:rPr>
                <w:rFonts w:hAnsi="宋体" w:hint="eastAsia"/>
                <w:szCs w:val="21"/>
              </w:rPr>
              <w:t>（亿美元）</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中国内地</w:t>
            </w:r>
          </w:p>
        </w:tc>
        <w:tc>
          <w:tcPr>
            <w:tcW w:w="2128" w:type="dxa"/>
          </w:tcPr>
          <w:p w:rsidR="001A7BBF" w:rsidRPr="00B172FE" w:rsidRDefault="001A7BBF" w:rsidP="007843F6">
            <w:pPr>
              <w:jc w:val="right"/>
              <w:rPr>
                <w:szCs w:val="21"/>
              </w:rPr>
            </w:pPr>
            <w:r w:rsidRPr="00B172FE">
              <w:rPr>
                <w:rFonts w:hint="eastAsia"/>
                <w:szCs w:val="21"/>
              </w:rPr>
              <w:t>2360</w:t>
            </w:r>
          </w:p>
        </w:tc>
        <w:tc>
          <w:tcPr>
            <w:tcW w:w="2340" w:type="dxa"/>
          </w:tcPr>
          <w:p w:rsidR="001A7BBF" w:rsidRPr="00B172FE" w:rsidRDefault="001A7BBF" w:rsidP="007843F6">
            <w:pPr>
              <w:jc w:val="right"/>
              <w:rPr>
                <w:szCs w:val="21"/>
              </w:rPr>
            </w:pPr>
            <w:r w:rsidRPr="00B172FE">
              <w:rPr>
                <w:rFonts w:hint="eastAsia"/>
                <w:szCs w:val="21"/>
              </w:rPr>
              <w:t>32801</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中国香港</w:t>
            </w:r>
          </w:p>
        </w:tc>
        <w:tc>
          <w:tcPr>
            <w:tcW w:w="2128" w:type="dxa"/>
          </w:tcPr>
          <w:p w:rsidR="001A7BBF" w:rsidRPr="00B172FE" w:rsidRDefault="001A7BBF" w:rsidP="007843F6">
            <w:pPr>
              <w:jc w:val="right"/>
              <w:rPr>
                <w:szCs w:val="21"/>
              </w:rPr>
            </w:pPr>
            <w:r w:rsidRPr="00B172FE">
              <w:rPr>
                <w:rFonts w:hint="eastAsia"/>
                <w:szCs w:val="21"/>
              </w:rPr>
              <w:t>31610</w:t>
            </w:r>
          </w:p>
        </w:tc>
        <w:tc>
          <w:tcPr>
            <w:tcW w:w="2340" w:type="dxa"/>
          </w:tcPr>
          <w:p w:rsidR="001A7BBF" w:rsidRPr="00B172FE" w:rsidRDefault="001A7BBF" w:rsidP="007843F6">
            <w:pPr>
              <w:jc w:val="right"/>
              <w:rPr>
                <w:szCs w:val="21"/>
              </w:rPr>
            </w:pPr>
            <w:r w:rsidRPr="00B172FE">
              <w:rPr>
                <w:rFonts w:hint="eastAsia"/>
                <w:szCs w:val="21"/>
              </w:rPr>
              <w:t>2067</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lastRenderedPageBreak/>
              <w:t>韩国</w:t>
            </w:r>
          </w:p>
        </w:tc>
        <w:tc>
          <w:tcPr>
            <w:tcW w:w="2128" w:type="dxa"/>
          </w:tcPr>
          <w:p w:rsidR="001A7BBF" w:rsidRPr="00B172FE" w:rsidRDefault="001A7BBF" w:rsidP="007843F6">
            <w:pPr>
              <w:jc w:val="right"/>
              <w:rPr>
                <w:szCs w:val="21"/>
              </w:rPr>
            </w:pPr>
            <w:r w:rsidRPr="00B172FE">
              <w:rPr>
                <w:rFonts w:hint="eastAsia"/>
                <w:szCs w:val="21"/>
              </w:rPr>
              <w:t>19690</w:t>
            </w:r>
          </w:p>
        </w:tc>
        <w:tc>
          <w:tcPr>
            <w:tcW w:w="2340" w:type="dxa"/>
          </w:tcPr>
          <w:p w:rsidR="001A7BBF" w:rsidRPr="00B172FE" w:rsidRDefault="001A7BBF" w:rsidP="007843F6">
            <w:pPr>
              <w:jc w:val="right"/>
              <w:rPr>
                <w:szCs w:val="21"/>
              </w:rPr>
            </w:pPr>
            <w:r w:rsidRPr="00B172FE">
              <w:rPr>
                <w:rFonts w:hint="eastAsia"/>
                <w:szCs w:val="21"/>
              </w:rPr>
              <w:t>9698</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哥斯达黎加</w:t>
            </w:r>
          </w:p>
        </w:tc>
        <w:tc>
          <w:tcPr>
            <w:tcW w:w="2128" w:type="dxa"/>
          </w:tcPr>
          <w:p w:rsidR="001A7BBF" w:rsidRPr="00B172FE" w:rsidRDefault="001A7BBF" w:rsidP="007843F6">
            <w:pPr>
              <w:jc w:val="right"/>
              <w:rPr>
                <w:szCs w:val="21"/>
              </w:rPr>
            </w:pPr>
            <w:r w:rsidRPr="00B172FE">
              <w:rPr>
                <w:rFonts w:hint="eastAsia"/>
                <w:szCs w:val="21"/>
              </w:rPr>
              <w:t>5560</w:t>
            </w:r>
          </w:p>
        </w:tc>
        <w:tc>
          <w:tcPr>
            <w:tcW w:w="2340" w:type="dxa"/>
          </w:tcPr>
          <w:p w:rsidR="001A7BBF" w:rsidRPr="00B172FE" w:rsidRDefault="001A7BBF" w:rsidP="007843F6">
            <w:pPr>
              <w:jc w:val="right"/>
              <w:rPr>
                <w:szCs w:val="21"/>
              </w:rPr>
            </w:pPr>
            <w:r w:rsidRPr="00B172FE">
              <w:rPr>
                <w:rFonts w:hint="eastAsia"/>
                <w:szCs w:val="21"/>
              </w:rPr>
              <w:t>252</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美国</w:t>
            </w:r>
          </w:p>
        </w:tc>
        <w:tc>
          <w:tcPr>
            <w:tcW w:w="2128" w:type="dxa"/>
          </w:tcPr>
          <w:p w:rsidR="001A7BBF" w:rsidRPr="00B172FE" w:rsidRDefault="001A7BBF" w:rsidP="007843F6">
            <w:pPr>
              <w:jc w:val="right"/>
              <w:rPr>
                <w:szCs w:val="21"/>
              </w:rPr>
            </w:pPr>
            <w:r w:rsidRPr="00B172FE">
              <w:rPr>
                <w:rFonts w:hint="eastAsia"/>
                <w:szCs w:val="21"/>
              </w:rPr>
              <w:t>46040</w:t>
            </w:r>
          </w:p>
        </w:tc>
        <w:tc>
          <w:tcPr>
            <w:tcW w:w="2340" w:type="dxa"/>
          </w:tcPr>
          <w:p w:rsidR="001A7BBF" w:rsidRPr="00B172FE" w:rsidRDefault="001A7BBF" w:rsidP="007843F6">
            <w:pPr>
              <w:jc w:val="right"/>
              <w:rPr>
                <w:szCs w:val="21"/>
              </w:rPr>
            </w:pPr>
            <w:r w:rsidRPr="00B172FE">
              <w:rPr>
                <w:rFonts w:hint="eastAsia"/>
                <w:szCs w:val="21"/>
              </w:rPr>
              <w:t>138112</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新加坡</w:t>
            </w:r>
          </w:p>
        </w:tc>
        <w:tc>
          <w:tcPr>
            <w:tcW w:w="2128" w:type="dxa"/>
          </w:tcPr>
          <w:p w:rsidR="001A7BBF" w:rsidRPr="00B172FE" w:rsidRDefault="001A7BBF" w:rsidP="007843F6">
            <w:pPr>
              <w:jc w:val="right"/>
              <w:rPr>
                <w:szCs w:val="21"/>
              </w:rPr>
            </w:pPr>
            <w:r w:rsidRPr="00B172FE">
              <w:rPr>
                <w:rFonts w:hint="eastAsia"/>
                <w:szCs w:val="21"/>
              </w:rPr>
              <w:t>32470</w:t>
            </w:r>
          </w:p>
        </w:tc>
        <w:tc>
          <w:tcPr>
            <w:tcW w:w="2340" w:type="dxa"/>
          </w:tcPr>
          <w:p w:rsidR="001A7BBF" w:rsidRPr="00B172FE" w:rsidRDefault="001A7BBF" w:rsidP="007843F6">
            <w:pPr>
              <w:jc w:val="right"/>
              <w:rPr>
                <w:szCs w:val="21"/>
              </w:rPr>
            </w:pPr>
            <w:r w:rsidRPr="00B172FE">
              <w:rPr>
                <w:rFonts w:hint="eastAsia"/>
                <w:szCs w:val="21"/>
              </w:rPr>
              <w:t>1613</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多米尼加</w:t>
            </w:r>
          </w:p>
        </w:tc>
        <w:tc>
          <w:tcPr>
            <w:tcW w:w="2128" w:type="dxa"/>
          </w:tcPr>
          <w:p w:rsidR="001A7BBF" w:rsidRPr="00B172FE" w:rsidRDefault="001A7BBF" w:rsidP="007843F6">
            <w:pPr>
              <w:jc w:val="right"/>
              <w:rPr>
                <w:szCs w:val="21"/>
              </w:rPr>
            </w:pPr>
            <w:r w:rsidRPr="00B172FE">
              <w:rPr>
                <w:rFonts w:hint="eastAsia"/>
                <w:szCs w:val="21"/>
              </w:rPr>
              <w:t>3550</w:t>
            </w:r>
          </w:p>
        </w:tc>
        <w:tc>
          <w:tcPr>
            <w:tcW w:w="2340" w:type="dxa"/>
          </w:tcPr>
          <w:p w:rsidR="001A7BBF" w:rsidRPr="00B172FE" w:rsidRDefault="001A7BBF" w:rsidP="007843F6">
            <w:pPr>
              <w:jc w:val="right"/>
              <w:rPr>
                <w:szCs w:val="21"/>
              </w:rPr>
            </w:pPr>
            <w:r w:rsidRPr="00B172FE">
              <w:rPr>
                <w:rFonts w:hint="eastAsia"/>
                <w:szCs w:val="21"/>
              </w:rPr>
              <w:t>367</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俄罗斯</w:t>
            </w:r>
          </w:p>
        </w:tc>
        <w:tc>
          <w:tcPr>
            <w:tcW w:w="2128" w:type="dxa"/>
          </w:tcPr>
          <w:p w:rsidR="001A7BBF" w:rsidRPr="00B172FE" w:rsidRDefault="001A7BBF" w:rsidP="007843F6">
            <w:pPr>
              <w:jc w:val="right"/>
              <w:rPr>
                <w:szCs w:val="21"/>
              </w:rPr>
            </w:pPr>
            <w:r w:rsidRPr="00B172FE">
              <w:rPr>
                <w:rFonts w:hint="eastAsia"/>
                <w:szCs w:val="21"/>
              </w:rPr>
              <w:t>7560</w:t>
            </w:r>
          </w:p>
        </w:tc>
        <w:tc>
          <w:tcPr>
            <w:tcW w:w="2340" w:type="dxa"/>
          </w:tcPr>
          <w:p w:rsidR="001A7BBF" w:rsidRPr="00B172FE" w:rsidRDefault="001A7BBF" w:rsidP="007843F6">
            <w:pPr>
              <w:jc w:val="right"/>
              <w:rPr>
                <w:szCs w:val="21"/>
              </w:rPr>
            </w:pPr>
            <w:r w:rsidRPr="00B172FE">
              <w:rPr>
                <w:rFonts w:hint="eastAsia"/>
                <w:szCs w:val="21"/>
              </w:rPr>
              <w:t>12910</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日本</w:t>
            </w:r>
          </w:p>
        </w:tc>
        <w:tc>
          <w:tcPr>
            <w:tcW w:w="2128" w:type="dxa"/>
          </w:tcPr>
          <w:p w:rsidR="001A7BBF" w:rsidRPr="00B172FE" w:rsidRDefault="001A7BBF" w:rsidP="007843F6">
            <w:pPr>
              <w:jc w:val="right"/>
              <w:rPr>
                <w:szCs w:val="21"/>
              </w:rPr>
            </w:pPr>
            <w:r w:rsidRPr="00B172FE">
              <w:rPr>
                <w:rFonts w:hint="eastAsia"/>
                <w:szCs w:val="21"/>
              </w:rPr>
              <w:t>37670</w:t>
            </w:r>
          </w:p>
        </w:tc>
        <w:tc>
          <w:tcPr>
            <w:tcW w:w="2340" w:type="dxa"/>
          </w:tcPr>
          <w:p w:rsidR="001A7BBF" w:rsidRPr="00B172FE" w:rsidRDefault="001A7BBF" w:rsidP="007843F6">
            <w:pPr>
              <w:jc w:val="right"/>
              <w:rPr>
                <w:szCs w:val="21"/>
              </w:rPr>
            </w:pPr>
            <w:r w:rsidRPr="00B172FE">
              <w:rPr>
                <w:rFonts w:hint="eastAsia"/>
                <w:szCs w:val="21"/>
              </w:rPr>
              <w:t>43767</w:t>
            </w:r>
          </w:p>
        </w:tc>
      </w:tr>
      <w:tr w:rsidR="001A7BBF" w:rsidRPr="00B172FE" w:rsidTr="007843F6">
        <w:tc>
          <w:tcPr>
            <w:tcW w:w="1832" w:type="dxa"/>
          </w:tcPr>
          <w:p w:rsidR="001A7BBF" w:rsidRPr="00B172FE" w:rsidRDefault="001A7BBF" w:rsidP="007843F6">
            <w:pPr>
              <w:rPr>
                <w:szCs w:val="21"/>
              </w:rPr>
            </w:pPr>
            <w:r w:rsidRPr="00B172FE">
              <w:rPr>
                <w:rFonts w:hAnsi="宋体" w:hint="eastAsia"/>
                <w:szCs w:val="21"/>
              </w:rPr>
              <w:t>越南</w:t>
            </w:r>
          </w:p>
        </w:tc>
        <w:tc>
          <w:tcPr>
            <w:tcW w:w="2128" w:type="dxa"/>
          </w:tcPr>
          <w:p w:rsidR="001A7BBF" w:rsidRPr="00B172FE" w:rsidRDefault="001A7BBF" w:rsidP="007843F6">
            <w:pPr>
              <w:jc w:val="right"/>
              <w:rPr>
                <w:szCs w:val="21"/>
              </w:rPr>
            </w:pPr>
            <w:r w:rsidRPr="00B172FE">
              <w:rPr>
                <w:rFonts w:hint="eastAsia"/>
                <w:szCs w:val="21"/>
              </w:rPr>
              <w:t>790</w:t>
            </w:r>
          </w:p>
        </w:tc>
        <w:tc>
          <w:tcPr>
            <w:tcW w:w="2340" w:type="dxa"/>
          </w:tcPr>
          <w:p w:rsidR="001A7BBF" w:rsidRPr="00B172FE" w:rsidRDefault="001A7BBF" w:rsidP="007843F6">
            <w:pPr>
              <w:jc w:val="right"/>
              <w:rPr>
                <w:szCs w:val="21"/>
              </w:rPr>
            </w:pPr>
            <w:r w:rsidRPr="00B172FE">
              <w:rPr>
                <w:rFonts w:hint="eastAsia"/>
                <w:szCs w:val="21"/>
              </w:rPr>
              <w:t>712</w:t>
            </w:r>
          </w:p>
        </w:tc>
      </w:tr>
    </w:tbl>
    <w:p w:rsidR="001A7BBF" w:rsidRPr="00B172FE" w:rsidRDefault="001A7BBF" w:rsidP="001A7BBF">
      <w:pPr>
        <w:spacing w:line="360" w:lineRule="auto"/>
        <w:ind w:firstLineChars="200" w:firstLine="420"/>
        <w:rPr>
          <w:szCs w:val="21"/>
        </w:rPr>
      </w:pPr>
      <w:r>
        <w:rPr>
          <w:rFonts w:hint="eastAsia"/>
          <w:noProof/>
          <w:szCs w:val="21"/>
        </w:rPr>
        <w:drawing>
          <wp:inline distT="0" distB="0" distL="0" distR="0">
            <wp:extent cx="5196205" cy="2320925"/>
            <wp:effectExtent l="19050" t="0" r="4445" b="0"/>
            <wp:docPr id="34" name="图片 34" descr="ziliao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ziliao001"/>
                    <pic:cNvPicPr>
                      <a:picLocks noChangeAspect="1" noChangeArrowheads="1"/>
                    </pic:cNvPicPr>
                  </pic:nvPicPr>
                  <pic:blipFill>
                    <a:blip r:embed="rId20">
                      <a:lum bright="24000"/>
                    </a:blip>
                    <a:srcRect/>
                    <a:stretch>
                      <a:fillRect/>
                    </a:stretch>
                  </pic:blipFill>
                  <pic:spPr bwMode="auto">
                    <a:xfrm>
                      <a:off x="0" y="0"/>
                      <a:ext cx="5196205" cy="2320925"/>
                    </a:xfrm>
                    <a:prstGeom prst="rect">
                      <a:avLst/>
                    </a:prstGeom>
                    <a:noFill/>
                    <a:ln w="9525">
                      <a:noFill/>
                      <a:miter lim="800000"/>
                      <a:headEnd/>
                      <a:tailEnd/>
                    </a:ln>
                  </pic:spPr>
                </pic:pic>
              </a:graphicData>
            </a:graphic>
          </wp:inline>
        </w:drawing>
      </w:r>
    </w:p>
    <w:p w:rsidR="001A7BBF" w:rsidRPr="00B172FE" w:rsidRDefault="001A7BBF" w:rsidP="001A7BBF">
      <w:pPr>
        <w:spacing w:line="360" w:lineRule="auto"/>
        <w:ind w:firstLineChars="200" w:firstLine="420"/>
        <w:rPr>
          <w:szCs w:val="21"/>
        </w:rPr>
      </w:pPr>
      <w:r w:rsidRPr="00B172FE">
        <w:rPr>
          <w:rFonts w:hint="eastAsia"/>
          <w:szCs w:val="21"/>
        </w:rPr>
        <w:t>101</w:t>
      </w:r>
      <w:r>
        <w:rPr>
          <w:rFonts w:hint="eastAsia"/>
          <w:szCs w:val="21"/>
        </w:rPr>
        <w:t>.</w:t>
      </w:r>
      <w:r w:rsidRPr="00B172FE">
        <w:rPr>
          <w:rFonts w:hint="eastAsia"/>
          <w:szCs w:val="21"/>
        </w:rPr>
        <w:t>2007</w:t>
      </w:r>
      <w:r w:rsidRPr="00B172FE">
        <w:rPr>
          <w:rFonts w:hAnsi="宋体" w:hint="eastAsia"/>
          <w:szCs w:val="21"/>
        </w:rPr>
        <w:t>年，下列国家（地区）中人口最少的是：</w:t>
      </w:r>
    </w:p>
    <w:p w:rsidR="001A7BBF" w:rsidRDefault="001A7BBF" w:rsidP="001A7BBF">
      <w:pPr>
        <w:numPr>
          <w:ilvl w:val="0"/>
          <w:numId w:val="5"/>
        </w:numPr>
        <w:spacing w:line="360" w:lineRule="auto"/>
        <w:ind w:firstLineChars="200" w:firstLine="420"/>
        <w:rPr>
          <w:szCs w:val="21"/>
        </w:rPr>
      </w:pPr>
      <w:r w:rsidRPr="00B172FE">
        <w:rPr>
          <w:rFonts w:hAnsi="宋体" w:hint="eastAsia"/>
          <w:szCs w:val="21"/>
        </w:rPr>
        <w:t>中国香港</w:t>
      </w:r>
      <w:r w:rsidRPr="00B172FE">
        <w:rPr>
          <w:rFonts w:hint="eastAsia"/>
          <w:szCs w:val="21"/>
        </w:rPr>
        <w:t xml:space="preserve">          </w:t>
      </w:r>
    </w:p>
    <w:p w:rsidR="001A7BBF" w:rsidRPr="00B172FE" w:rsidRDefault="001A7BBF" w:rsidP="001A7BBF">
      <w:pPr>
        <w:numPr>
          <w:ilvl w:val="0"/>
          <w:numId w:val="5"/>
        </w:numPr>
        <w:spacing w:line="360" w:lineRule="auto"/>
        <w:ind w:firstLineChars="200" w:firstLine="420"/>
        <w:rPr>
          <w:szCs w:val="21"/>
        </w:rPr>
      </w:pPr>
      <w:r w:rsidRPr="00B172FE">
        <w:rPr>
          <w:rFonts w:hAnsi="宋体" w:hint="eastAsia"/>
          <w:szCs w:val="21"/>
        </w:rPr>
        <w:t>哥斯达黎加</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Ansi="宋体" w:hint="eastAsia"/>
          <w:szCs w:val="21"/>
        </w:rPr>
        <w:t>新加坡</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Ansi="宋体" w:hint="eastAsia"/>
          <w:szCs w:val="21"/>
        </w:rPr>
        <w:t>多米尼加</w:t>
      </w:r>
    </w:p>
    <w:p w:rsidR="001A7BBF" w:rsidRPr="00B172FE" w:rsidRDefault="001A7BBF" w:rsidP="001A7BBF">
      <w:pPr>
        <w:spacing w:line="360" w:lineRule="auto"/>
        <w:ind w:firstLineChars="200" w:firstLine="420"/>
        <w:rPr>
          <w:szCs w:val="21"/>
        </w:rPr>
      </w:pPr>
      <w:r>
        <w:rPr>
          <w:rFonts w:hAnsi="宋体" w:hint="eastAsia"/>
          <w:szCs w:val="21"/>
        </w:rPr>
        <w:t>102.</w:t>
      </w:r>
      <w:r w:rsidRPr="00B172FE">
        <w:rPr>
          <w:rFonts w:hAnsi="宋体" w:hint="eastAsia"/>
          <w:szCs w:val="21"/>
        </w:rPr>
        <w:t>资料中失业率最高与最低的国家（地区），其幸福指数相差：</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27</w:t>
      </w:r>
      <w:r>
        <w:rPr>
          <w:rFonts w:hint="eastAsia"/>
          <w:szCs w:val="21"/>
        </w:rPr>
        <w:t>.</w:t>
      </w:r>
      <w:r w:rsidRPr="00B172FE">
        <w:rPr>
          <w:rFonts w:hint="eastAsia"/>
          <w:szCs w:val="21"/>
        </w:rPr>
        <w:t>4</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22</w:t>
      </w:r>
      <w:r>
        <w:rPr>
          <w:rFonts w:hint="eastAsia"/>
          <w:szCs w:val="21"/>
        </w:rPr>
        <w:t>.</w:t>
      </w:r>
      <w:r w:rsidRPr="00B172FE">
        <w:rPr>
          <w:rFonts w:hint="eastAsia"/>
          <w:szCs w:val="21"/>
        </w:rPr>
        <w:t>1</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31</w:t>
      </w:r>
      <w:r>
        <w:rPr>
          <w:rFonts w:hint="eastAsia"/>
          <w:szCs w:val="21"/>
        </w:rPr>
        <w:t>.</w:t>
      </w:r>
      <w:r w:rsidRPr="00B172FE">
        <w:rPr>
          <w:rFonts w:hint="eastAsia"/>
          <w:szCs w:val="21"/>
        </w:rPr>
        <w:t>4</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28</w:t>
      </w:r>
      <w:r>
        <w:rPr>
          <w:rFonts w:hint="eastAsia"/>
          <w:szCs w:val="21"/>
        </w:rPr>
        <w:t>.</w:t>
      </w:r>
      <w:r w:rsidRPr="00B172FE">
        <w:rPr>
          <w:rFonts w:hint="eastAsia"/>
          <w:szCs w:val="21"/>
        </w:rPr>
        <w:t>5</w:t>
      </w:r>
    </w:p>
    <w:p w:rsidR="001A7BBF" w:rsidRPr="00B172FE" w:rsidRDefault="001A7BBF" w:rsidP="001A7BBF">
      <w:pPr>
        <w:spacing w:line="360" w:lineRule="auto"/>
        <w:ind w:firstLineChars="200" w:firstLine="420"/>
        <w:rPr>
          <w:szCs w:val="21"/>
        </w:rPr>
      </w:pPr>
      <w:r>
        <w:rPr>
          <w:rFonts w:hAnsi="宋体" w:hint="eastAsia"/>
          <w:szCs w:val="21"/>
        </w:rPr>
        <w:t>103.</w:t>
      </w:r>
      <w:r w:rsidRPr="00B172FE">
        <w:rPr>
          <w:rFonts w:hAnsi="宋体" w:hint="eastAsia"/>
          <w:szCs w:val="21"/>
        </w:rPr>
        <w:t>资料中人均国民生产总值和幸福指数均排名前五的国家（地区）有几个？</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4</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3</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2</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w:t>
      </w:r>
    </w:p>
    <w:p w:rsidR="001A7BBF" w:rsidRPr="00B172FE" w:rsidRDefault="001A7BBF" w:rsidP="001A7BBF">
      <w:pPr>
        <w:spacing w:line="360" w:lineRule="auto"/>
        <w:ind w:firstLineChars="200" w:firstLine="420"/>
        <w:rPr>
          <w:szCs w:val="21"/>
        </w:rPr>
      </w:pPr>
      <w:r>
        <w:rPr>
          <w:rFonts w:hAnsi="宋体" w:hint="eastAsia"/>
          <w:szCs w:val="21"/>
        </w:rPr>
        <w:t>104.</w:t>
      </w:r>
      <w:r w:rsidRPr="00B172FE">
        <w:rPr>
          <w:rFonts w:hAnsi="宋体" w:hint="eastAsia"/>
          <w:szCs w:val="21"/>
        </w:rPr>
        <w:t>能够从上述资料中</w:t>
      </w:r>
      <w:r>
        <w:rPr>
          <w:rFonts w:hAnsi="宋体" w:hint="eastAsia"/>
          <w:szCs w:val="21"/>
        </w:rPr>
        <w:t>推</w:t>
      </w:r>
      <w:r w:rsidRPr="00B172FE">
        <w:rPr>
          <w:rFonts w:hAnsi="宋体" w:hint="eastAsia"/>
          <w:szCs w:val="21"/>
        </w:rPr>
        <w:t>出的是：</w:t>
      </w:r>
    </w:p>
    <w:p w:rsidR="001A7BBF" w:rsidRPr="00B172FE" w:rsidRDefault="001A7BBF" w:rsidP="001A7BBF">
      <w:pPr>
        <w:numPr>
          <w:ilvl w:val="0"/>
          <w:numId w:val="7"/>
        </w:numPr>
        <w:spacing w:line="360" w:lineRule="auto"/>
        <w:ind w:firstLineChars="200" w:firstLine="420"/>
        <w:rPr>
          <w:szCs w:val="21"/>
        </w:rPr>
      </w:pPr>
      <w:r w:rsidRPr="00B172FE">
        <w:rPr>
          <w:rFonts w:hAnsi="宋体" w:hint="eastAsia"/>
          <w:szCs w:val="21"/>
        </w:rPr>
        <w:lastRenderedPageBreak/>
        <w:t>美国的失业人口少于俄罗斯</w:t>
      </w:r>
    </w:p>
    <w:p w:rsidR="001A7BBF" w:rsidRPr="00B172FE" w:rsidRDefault="001A7BBF" w:rsidP="001A7BBF">
      <w:pPr>
        <w:numPr>
          <w:ilvl w:val="0"/>
          <w:numId w:val="7"/>
        </w:numPr>
        <w:spacing w:line="360" w:lineRule="auto"/>
        <w:ind w:firstLineChars="200" w:firstLine="420"/>
        <w:rPr>
          <w:szCs w:val="21"/>
        </w:rPr>
      </w:pPr>
      <w:r w:rsidRPr="00B172FE">
        <w:rPr>
          <w:rFonts w:hAnsi="宋体" w:hint="eastAsia"/>
          <w:szCs w:val="21"/>
        </w:rPr>
        <w:t>资料中人均国民生产总值越高的国家（地区），其失业率越低</w:t>
      </w:r>
    </w:p>
    <w:p w:rsidR="001A7BBF" w:rsidRPr="00B172FE" w:rsidRDefault="001A7BBF" w:rsidP="001A7BBF">
      <w:pPr>
        <w:numPr>
          <w:ilvl w:val="0"/>
          <w:numId w:val="7"/>
        </w:numPr>
        <w:spacing w:line="360" w:lineRule="auto"/>
        <w:ind w:firstLineChars="200" w:firstLine="420"/>
        <w:rPr>
          <w:szCs w:val="21"/>
        </w:rPr>
      </w:pPr>
      <w:r w:rsidRPr="00B172FE">
        <w:rPr>
          <w:rFonts w:hAnsi="宋体" w:hint="eastAsia"/>
          <w:szCs w:val="21"/>
        </w:rPr>
        <w:t>人均国民生产总值排名第二的国家（地区），幸福指数排名第八</w:t>
      </w:r>
    </w:p>
    <w:p w:rsidR="001A7BBF" w:rsidRPr="00B172FE" w:rsidRDefault="001A7BBF" w:rsidP="001A7BBF">
      <w:pPr>
        <w:numPr>
          <w:ilvl w:val="0"/>
          <w:numId w:val="7"/>
        </w:numPr>
        <w:spacing w:line="360" w:lineRule="auto"/>
        <w:ind w:firstLineChars="200" w:firstLine="420"/>
        <w:rPr>
          <w:szCs w:val="21"/>
        </w:rPr>
      </w:pPr>
      <w:r w:rsidRPr="00B172FE">
        <w:rPr>
          <w:rFonts w:hAnsi="宋体" w:hint="eastAsia"/>
          <w:szCs w:val="21"/>
        </w:rPr>
        <w:t>资料中只有一个亚洲国家（地区）的失业率高于美国</w:t>
      </w:r>
    </w:p>
    <w:p w:rsidR="001A7BBF" w:rsidRPr="00B172FE" w:rsidRDefault="001A7BBF" w:rsidP="001A7BBF">
      <w:pPr>
        <w:numPr>
          <w:ilvl w:val="0"/>
          <w:numId w:val="8"/>
        </w:numPr>
        <w:spacing w:line="360" w:lineRule="auto"/>
        <w:ind w:firstLineChars="200" w:firstLine="420"/>
        <w:rPr>
          <w:szCs w:val="21"/>
        </w:rPr>
      </w:pPr>
      <w:r w:rsidRPr="00B172FE">
        <w:rPr>
          <w:rFonts w:hAnsi="宋体" w:hint="eastAsia"/>
          <w:szCs w:val="21"/>
        </w:rPr>
        <w:t>下列说法与资料相符的有几个？</w:t>
      </w:r>
    </w:p>
    <w:p w:rsidR="001A7BBF" w:rsidRPr="00B172FE" w:rsidRDefault="001A7BBF" w:rsidP="001A7BBF">
      <w:pPr>
        <w:numPr>
          <w:ilvl w:val="0"/>
          <w:numId w:val="9"/>
        </w:numPr>
        <w:spacing w:line="360" w:lineRule="auto"/>
        <w:ind w:firstLineChars="200" w:firstLine="420"/>
        <w:rPr>
          <w:szCs w:val="21"/>
        </w:rPr>
      </w:pPr>
      <w:r w:rsidRPr="00B172FE">
        <w:rPr>
          <w:rFonts w:hAnsi="宋体" w:hint="eastAsia"/>
          <w:szCs w:val="21"/>
        </w:rPr>
        <w:t>国民生产总值小于</w:t>
      </w:r>
      <w:r w:rsidRPr="00B172FE">
        <w:rPr>
          <w:rFonts w:hint="eastAsia"/>
          <w:szCs w:val="21"/>
        </w:rPr>
        <w:t>1000</w:t>
      </w:r>
      <w:r w:rsidRPr="00B172FE">
        <w:rPr>
          <w:rFonts w:hAnsi="宋体" w:hint="eastAsia"/>
          <w:szCs w:val="21"/>
        </w:rPr>
        <w:t>亿美元的国家（地区），幸福指数均高于其他国家</w:t>
      </w:r>
      <w:r w:rsidRPr="00B172FE">
        <w:rPr>
          <w:rFonts w:hint="eastAsia"/>
          <w:szCs w:val="21"/>
        </w:rPr>
        <w:t>(</w:t>
      </w:r>
      <w:r w:rsidRPr="00B172FE">
        <w:rPr>
          <w:rFonts w:hAnsi="宋体" w:hint="eastAsia"/>
          <w:szCs w:val="21"/>
        </w:rPr>
        <w:t>地区）</w:t>
      </w:r>
    </w:p>
    <w:p w:rsidR="001A7BBF" w:rsidRPr="00B172FE" w:rsidRDefault="001A7BBF" w:rsidP="001A7BBF">
      <w:pPr>
        <w:spacing w:line="360" w:lineRule="auto"/>
        <w:ind w:firstLineChars="200" w:firstLine="420"/>
        <w:rPr>
          <w:szCs w:val="21"/>
        </w:rPr>
      </w:pPr>
      <w:r w:rsidRPr="00B172FE">
        <w:rPr>
          <w:rFonts w:hint="eastAsia"/>
          <w:szCs w:val="21"/>
        </w:rPr>
        <w:t>2</w:t>
      </w:r>
      <w:r>
        <w:rPr>
          <w:rFonts w:hint="eastAsia"/>
          <w:szCs w:val="21"/>
        </w:rPr>
        <w:t>.</w:t>
      </w:r>
      <w:r w:rsidRPr="00B172FE">
        <w:rPr>
          <w:rFonts w:hAnsi="宋体" w:hint="eastAsia"/>
          <w:szCs w:val="21"/>
        </w:rPr>
        <w:t>人口过亿的国家（地区），失业率越低，幸福指数越高</w:t>
      </w:r>
    </w:p>
    <w:p w:rsidR="001A7BBF" w:rsidRPr="00B172FE" w:rsidRDefault="001A7BBF" w:rsidP="001A7BBF">
      <w:pPr>
        <w:spacing w:line="360" w:lineRule="auto"/>
        <w:ind w:firstLineChars="200" w:firstLine="420"/>
        <w:rPr>
          <w:szCs w:val="21"/>
        </w:rPr>
      </w:pPr>
      <w:r w:rsidRPr="00B172FE">
        <w:rPr>
          <w:rFonts w:hint="eastAsia"/>
          <w:szCs w:val="21"/>
        </w:rPr>
        <w:t>3</w:t>
      </w:r>
      <w:r>
        <w:rPr>
          <w:rFonts w:hint="eastAsia"/>
          <w:szCs w:val="21"/>
        </w:rPr>
        <w:t>.</w:t>
      </w:r>
      <w:r w:rsidRPr="00B172FE">
        <w:rPr>
          <w:rFonts w:hAnsi="宋体" w:hint="eastAsia"/>
          <w:szCs w:val="21"/>
        </w:rPr>
        <w:t>比中国内地失业率低的国家（地区），幸福指数均低于中国内地</w:t>
      </w:r>
    </w:p>
    <w:p w:rsidR="001A7BBF" w:rsidRPr="00B172FE" w:rsidRDefault="001A7BBF" w:rsidP="001A7BBF">
      <w:pPr>
        <w:spacing w:line="360" w:lineRule="auto"/>
        <w:ind w:firstLineChars="200" w:firstLine="420"/>
        <w:rPr>
          <w:szCs w:val="21"/>
        </w:rPr>
      </w:pPr>
      <w:r w:rsidRPr="00B172FE">
        <w:rPr>
          <w:rFonts w:hint="eastAsia"/>
          <w:szCs w:val="21"/>
        </w:rPr>
        <w:t>4</w:t>
      </w:r>
      <w:r>
        <w:rPr>
          <w:rFonts w:hint="eastAsia"/>
          <w:szCs w:val="21"/>
        </w:rPr>
        <w:t>.</w:t>
      </w:r>
      <w:r w:rsidRPr="00B172FE">
        <w:rPr>
          <w:rFonts w:hAnsi="宋体" w:hint="eastAsia"/>
          <w:szCs w:val="21"/>
        </w:rPr>
        <w:t>人均国民生产总值超过</w:t>
      </w:r>
      <w:r w:rsidRPr="00B172FE">
        <w:rPr>
          <w:rFonts w:hint="eastAsia"/>
          <w:szCs w:val="21"/>
        </w:rPr>
        <w:t>2</w:t>
      </w:r>
      <w:r w:rsidRPr="00B172FE">
        <w:rPr>
          <w:rFonts w:hAnsi="宋体" w:hint="eastAsia"/>
          <w:szCs w:val="21"/>
        </w:rPr>
        <w:t>万美元的国家（地区），幸福指数均低于其他国家（地区）</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3</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1</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0</w:t>
      </w:r>
    </w:p>
    <w:p w:rsidR="001A7BBF" w:rsidRPr="00B172FE" w:rsidRDefault="001A7BBF" w:rsidP="001A7BBF">
      <w:pPr>
        <w:numPr>
          <w:ilvl w:val="0"/>
          <w:numId w:val="10"/>
        </w:numPr>
        <w:spacing w:line="360" w:lineRule="auto"/>
        <w:ind w:firstLineChars="200" w:firstLine="420"/>
        <w:rPr>
          <w:szCs w:val="21"/>
        </w:rPr>
      </w:pPr>
      <w:r w:rsidRPr="00B172FE">
        <w:rPr>
          <w:rFonts w:hAnsi="宋体" w:hint="eastAsia"/>
          <w:szCs w:val="21"/>
        </w:rPr>
        <w:t>根据以下资料，回答</w:t>
      </w:r>
      <w:r w:rsidRPr="00B172FE">
        <w:rPr>
          <w:rFonts w:hint="eastAsia"/>
          <w:szCs w:val="21"/>
        </w:rPr>
        <w:t>106-110</w:t>
      </w:r>
      <w:r w:rsidRPr="00B172FE">
        <w:rPr>
          <w:rFonts w:hAnsi="宋体" w:hint="eastAsia"/>
          <w:szCs w:val="21"/>
        </w:rPr>
        <w:t>题。</w:t>
      </w:r>
    </w:p>
    <w:p w:rsidR="001A7BBF" w:rsidRPr="00B172FE" w:rsidRDefault="001A7BBF" w:rsidP="001A7BBF">
      <w:pPr>
        <w:spacing w:line="360" w:lineRule="auto"/>
        <w:ind w:firstLineChars="200" w:firstLine="420"/>
        <w:rPr>
          <w:szCs w:val="21"/>
        </w:rPr>
      </w:pPr>
      <w:r w:rsidRPr="00B172FE">
        <w:rPr>
          <w:rFonts w:hint="eastAsia"/>
          <w:szCs w:val="21"/>
        </w:rPr>
        <w:t>2008</w:t>
      </w:r>
      <w:r w:rsidRPr="00B172FE">
        <w:rPr>
          <w:rFonts w:hAnsi="宋体" w:hint="eastAsia"/>
          <w:szCs w:val="21"/>
        </w:rPr>
        <w:t>年，某省农产品进出口贸易总额为</w:t>
      </w:r>
      <w:r w:rsidRPr="00B172FE">
        <w:rPr>
          <w:rFonts w:hint="eastAsia"/>
          <w:szCs w:val="21"/>
        </w:rPr>
        <w:t>7</w:t>
      </w:r>
      <w:r>
        <w:rPr>
          <w:rFonts w:hint="eastAsia"/>
          <w:szCs w:val="21"/>
        </w:rPr>
        <w:t>.</w:t>
      </w:r>
      <w:r w:rsidRPr="00B172FE">
        <w:rPr>
          <w:rFonts w:hint="eastAsia"/>
          <w:szCs w:val="21"/>
        </w:rPr>
        <w:t>15</w:t>
      </w:r>
      <w:r w:rsidRPr="00B172FE">
        <w:rPr>
          <w:rFonts w:hAnsi="宋体" w:hint="eastAsia"/>
          <w:szCs w:val="21"/>
        </w:rPr>
        <w:t>亿美元，比上年增长</w:t>
      </w:r>
      <w:r w:rsidRPr="00B172FE">
        <w:rPr>
          <w:rFonts w:hint="eastAsia"/>
          <w:szCs w:val="21"/>
        </w:rPr>
        <w:t>25</w:t>
      </w:r>
      <w:r>
        <w:rPr>
          <w:rFonts w:hint="eastAsia"/>
          <w:szCs w:val="21"/>
        </w:rPr>
        <w:t>.</w:t>
      </w:r>
      <w:r w:rsidRPr="00B172FE">
        <w:rPr>
          <w:rFonts w:hint="eastAsia"/>
          <w:szCs w:val="21"/>
        </w:rPr>
        <w:t>2%</w:t>
      </w:r>
      <w:r w:rsidRPr="00B172FE">
        <w:rPr>
          <w:rFonts w:hAnsi="宋体" w:hint="eastAsia"/>
          <w:szCs w:val="21"/>
        </w:rPr>
        <w:t>。其中，出口额为</w:t>
      </w:r>
      <w:r w:rsidRPr="00B172FE">
        <w:rPr>
          <w:rFonts w:hint="eastAsia"/>
          <w:szCs w:val="21"/>
        </w:rPr>
        <w:t>5</w:t>
      </w:r>
      <w:r>
        <w:rPr>
          <w:rFonts w:hint="eastAsia"/>
          <w:szCs w:val="21"/>
        </w:rPr>
        <w:t>.</w:t>
      </w:r>
      <w:r w:rsidRPr="00B172FE">
        <w:rPr>
          <w:rFonts w:hint="eastAsia"/>
          <w:szCs w:val="21"/>
        </w:rPr>
        <w:t>02</w:t>
      </w:r>
      <w:r w:rsidRPr="00B172FE">
        <w:rPr>
          <w:rFonts w:hAnsi="宋体" w:hint="eastAsia"/>
          <w:szCs w:val="21"/>
        </w:rPr>
        <w:t>亿美元，增长</w:t>
      </w:r>
      <w:r w:rsidRPr="00B172FE">
        <w:rPr>
          <w:rFonts w:hint="eastAsia"/>
          <w:szCs w:val="21"/>
        </w:rPr>
        <w:t>22</w:t>
      </w:r>
      <w:r>
        <w:rPr>
          <w:rFonts w:hint="eastAsia"/>
          <w:szCs w:val="21"/>
        </w:rPr>
        <w:t>.</w:t>
      </w:r>
      <w:r w:rsidRPr="00B172FE">
        <w:rPr>
          <w:rFonts w:hint="eastAsia"/>
          <w:szCs w:val="21"/>
        </w:rPr>
        <w:t>1%</w:t>
      </w:r>
      <w:r w:rsidRPr="00B172FE">
        <w:rPr>
          <w:rFonts w:hAnsi="宋体" w:hint="eastAsia"/>
          <w:szCs w:val="21"/>
        </w:rPr>
        <w:t>；进口额为</w:t>
      </w:r>
      <w:r w:rsidRPr="00B172FE">
        <w:rPr>
          <w:rFonts w:hint="eastAsia"/>
          <w:szCs w:val="21"/>
        </w:rPr>
        <w:t>2</w:t>
      </w:r>
      <w:r>
        <w:rPr>
          <w:rFonts w:hint="eastAsia"/>
          <w:szCs w:val="21"/>
        </w:rPr>
        <w:t>.</w:t>
      </w:r>
      <w:r w:rsidRPr="00B172FE">
        <w:rPr>
          <w:rFonts w:hint="eastAsia"/>
          <w:szCs w:val="21"/>
        </w:rPr>
        <w:t>13</w:t>
      </w:r>
      <w:r w:rsidRPr="00B172FE">
        <w:rPr>
          <w:rFonts w:hAnsi="宋体" w:hint="eastAsia"/>
          <w:szCs w:val="21"/>
        </w:rPr>
        <w:t>亿美元，增长</w:t>
      </w:r>
      <w:r w:rsidRPr="00B172FE">
        <w:rPr>
          <w:rFonts w:hint="eastAsia"/>
          <w:szCs w:val="21"/>
        </w:rPr>
        <w:t>33</w:t>
      </w:r>
      <w:r>
        <w:rPr>
          <w:rFonts w:hint="eastAsia"/>
          <w:szCs w:val="21"/>
        </w:rPr>
        <w:t>.</w:t>
      </w:r>
      <w:r w:rsidRPr="00B172FE">
        <w:rPr>
          <w:rFonts w:hint="eastAsia"/>
          <w:szCs w:val="21"/>
        </w:rPr>
        <w:t>2%</w:t>
      </w:r>
      <w:r w:rsidRPr="00B172FE">
        <w:rPr>
          <w:rFonts w:hAnsi="宋体" w:hint="eastAsia"/>
          <w:szCs w:val="21"/>
        </w:rPr>
        <w:t>。农产品进出口贸易额占全省对外贸易总额的</w:t>
      </w:r>
      <w:r w:rsidRPr="00B172FE">
        <w:rPr>
          <w:rFonts w:hint="eastAsia"/>
          <w:szCs w:val="21"/>
        </w:rPr>
        <w:t>4</w:t>
      </w:r>
      <w:r>
        <w:rPr>
          <w:rFonts w:hint="eastAsia"/>
          <w:szCs w:val="21"/>
        </w:rPr>
        <w:t>.</w:t>
      </w:r>
      <w:r w:rsidRPr="00B172FE">
        <w:rPr>
          <w:rFonts w:hint="eastAsia"/>
          <w:szCs w:val="21"/>
        </w:rPr>
        <w:t>5%</w:t>
      </w:r>
      <w:r w:rsidRPr="00B172FE">
        <w:rPr>
          <w:rFonts w:hAnsi="宋体" w:hint="eastAsia"/>
          <w:szCs w:val="21"/>
        </w:rPr>
        <w:t>。出口额居前</w:t>
      </w:r>
      <w:r w:rsidRPr="00B172FE">
        <w:rPr>
          <w:rFonts w:hint="eastAsia"/>
          <w:szCs w:val="21"/>
        </w:rPr>
        <w:t>5</w:t>
      </w:r>
      <w:r w:rsidRPr="00B172FE">
        <w:rPr>
          <w:rFonts w:hAnsi="宋体" w:hint="eastAsia"/>
          <w:szCs w:val="21"/>
        </w:rPr>
        <w:t>为的产品为蔬菜、畜产品、水果、粮食和茶叶，而绿茶出口额占茶叶出口额的四分之三。全省农产品对东欧、非洲、拉美等国家和地区的市场进一步开拓，出口额比上一年进一步增长。其中，对美国的出口额增长</w:t>
      </w:r>
      <w:r w:rsidRPr="00B172FE">
        <w:rPr>
          <w:rFonts w:hint="eastAsia"/>
          <w:szCs w:val="21"/>
        </w:rPr>
        <w:t>16</w:t>
      </w:r>
      <w:r>
        <w:rPr>
          <w:rFonts w:hint="eastAsia"/>
          <w:szCs w:val="21"/>
        </w:rPr>
        <w:t>.</w:t>
      </w:r>
      <w:r w:rsidRPr="00B172FE">
        <w:rPr>
          <w:rFonts w:hint="eastAsia"/>
          <w:szCs w:val="21"/>
        </w:rPr>
        <w:t>0%</w:t>
      </w:r>
      <w:r w:rsidRPr="00B172FE">
        <w:rPr>
          <w:rFonts w:hAnsi="宋体" w:hint="eastAsia"/>
          <w:szCs w:val="21"/>
        </w:rPr>
        <w:t>；对日本的出口额增长</w:t>
      </w:r>
      <w:r w:rsidRPr="00B172FE">
        <w:rPr>
          <w:rFonts w:hint="eastAsia"/>
          <w:szCs w:val="21"/>
        </w:rPr>
        <w:t>7</w:t>
      </w:r>
      <w:r>
        <w:rPr>
          <w:rFonts w:hint="eastAsia"/>
          <w:szCs w:val="21"/>
        </w:rPr>
        <w:t>.</w:t>
      </w:r>
      <w:r w:rsidRPr="00B172FE">
        <w:rPr>
          <w:rFonts w:hint="eastAsia"/>
          <w:szCs w:val="21"/>
        </w:rPr>
        <w:t>3%</w:t>
      </w:r>
      <w:r w:rsidRPr="00B172FE">
        <w:rPr>
          <w:rFonts w:hAnsi="宋体" w:hint="eastAsia"/>
          <w:szCs w:val="21"/>
        </w:rPr>
        <w:t>；对韩国的出口额增长</w:t>
      </w:r>
      <w:r w:rsidRPr="00B172FE">
        <w:rPr>
          <w:rFonts w:hint="eastAsia"/>
          <w:szCs w:val="21"/>
        </w:rPr>
        <w:t>59</w:t>
      </w:r>
      <w:r>
        <w:rPr>
          <w:rFonts w:hint="eastAsia"/>
          <w:szCs w:val="21"/>
        </w:rPr>
        <w:t>.</w:t>
      </w:r>
      <w:r w:rsidRPr="00B172FE">
        <w:rPr>
          <w:rFonts w:hint="eastAsia"/>
          <w:szCs w:val="21"/>
        </w:rPr>
        <w:t>8%</w:t>
      </w:r>
      <w:r w:rsidRPr="00B172FE">
        <w:rPr>
          <w:rFonts w:hAnsi="宋体" w:hint="eastAsia"/>
          <w:szCs w:val="21"/>
        </w:rPr>
        <w:t>；对东盟的出口额增长</w:t>
      </w:r>
      <w:r w:rsidRPr="00B172FE">
        <w:rPr>
          <w:rFonts w:hint="eastAsia"/>
          <w:szCs w:val="21"/>
        </w:rPr>
        <w:t>58</w:t>
      </w:r>
      <w:r>
        <w:rPr>
          <w:rFonts w:hint="eastAsia"/>
          <w:szCs w:val="21"/>
        </w:rPr>
        <w:t>.</w:t>
      </w:r>
      <w:r w:rsidRPr="00B172FE">
        <w:rPr>
          <w:rFonts w:hint="eastAsia"/>
          <w:szCs w:val="21"/>
        </w:rPr>
        <w:t>6%</w:t>
      </w:r>
      <w:r w:rsidRPr="00B172FE">
        <w:rPr>
          <w:rFonts w:hAnsi="宋体" w:hint="eastAsia"/>
          <w:szCs w:val="21"/>
        </w:rPr>
        <w:t>。</w:t>
      </w:r>
    </w:p>
    <w:p w:rsidR="001A7BBF" w:rsidRDefault="001A7BBF" w:rsidP="001A7BBF">
      <w:pPr>
        <w:spacing w:line="360" w:lineRule="auto"/>
        <w:rPr>
          <w:szCs w:val="21"/>
        </w:rPr>
      </w:pPr>
      <w:r>
        <w:rPr>
          <w:rFonts w:hint="eastAsia"/>
          <w:noProof/>
          <w:szCs w:val="21"/>
        </w:rPr>
        <w:lastRenderedPageBreak/>
        <w:drawing>
          <wp:inline distT="0" distB="0" distL="0" distR="0">
            <wp:extent cx="5820410" cy="2989580"/>
            <wp:effectExtent l="19050" t="0" r="8890" b="0"/>
            <wp:docPr id="35" name="图片 35" descr="ziliao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ziliao002"/>
                    <pic:cNvPicPr>
                      <a:picLocks noChangeAspect="1" noChangeArrowheads="1"/>
                    </pic:cNvPicPr>
                  </pic:nvPicPr>
                  <pic:blipFill>
                    <a:blip r:embed="rId21">
                      <a:lum contrast="24000"/>
                    </a:blip>
                    <a:srcRect/>
                    <a:stretch>
                      <a:fillRect/>
                    </a:stretch>
                  </pic:blipFill>
                  <pic:spPr bwMode="auto">
                    <a:xfrm>
                      <a:off x="0" y="0"/>
                      <a:ext cx="5820410" cy="2989580"/>
                    </a:xfrm>
                    <a:prstGeom prst="rect">
                      <a:avLst/>
                    </a:prstGeom>
                    <a:noFill/>
                    <a:ln w="9525">
                      <a:noFill/>
                      <a:miter lim="800000"/>
                      <a:headEnd/>
                      <a:tailEnd/>
                    </a:ln>
                  </pic:spPr>
                </pic:pic>
              </a:graphicData>
            </a:graphic>
          </wp:inline>
        </w:drawing>
      </w:r>
    </w:p>
    <w:p w:rsidR="001A7BBF" w:rsidRPr="00B172FE" w:rsidRDefault="001A7BBF" w:rsidP="001A7BBF">
      <w:pPr>
        <w:spacing w:line="360" w:lineRule="auto"/>
        <w:ind w:firstLineChars="200" w:firstLine="420"/>
        <w:rPr>
          <w:szCs w:val="21"/>
        </w:rPr>
      </w:pPr>
      <w:r w:rsidRPr="00B172FE">
        <w:rPr>
          <w:rFonts w:hint="eastAsia"/>
          <w:szCs w:val="21"/>
        </w:rPr>
        <w:t>106</w:t>
      </w:r>
      <w:r>
        <w:rPr>
          <w:rFonts w:hint="eastAsia"/>
          <w:szCs w:val="21"/>
        </w:rPr>
        <w:t>.</w:t>
      </w:r>
      <w:r w:rsidRPr="00B172FE">
        <w:rPr>
          <w:rFonts w:hint="eastAsia"/>
          <w:szCs w:val="21"/>
        </w:rPr>
        <w:t>2008</w:t>
      </w:r>
      <w:r w:rsidRPr="00B172FE">
        <w:rPr>
          <w:rFonts w:hAnsi="宋体" w:hint="eastAsia"/>
          <w:szCs w:val="21"/>
        </w:rPr>
        <w:t>年，该省的对外贸易总额约为多少亿美元？</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79</w:t>
      </w:r>
      <w:r>
        <w:rPr>
          <w:rFonts w:hint="eastAsia"/>
          <w:szCs w:val="21"/>
        </w:rPr>
        <w:t>.</w:t>
      </w:r>
      <w:r w:rsidRPr="00B172FE">
        <w:rPr>
          <w:rFonts w:hint="eastAsia"/>
          <w:szCs w:val="21"/>
        </w:rPr>
        <w:t>25</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91</w:t>
      </w:r>
      <w:r>
        <w:rPr>
          <w:rFonts w:hint="eastAsia"/>
          <w:szCs w:val="21"/>
        </w:rPr>
        <w:t>.</w:t>
      </w:r>
      <w:r w:rsidRPr="00B172FE">
        <w:rPr>
          <w:rFonts w:hint="eastAsia"/>
          <w:szCs w:val="21"/>
        </w:rPr>
        <w:t>78</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134</w:t>
      </w:r>
      <w:r>
        <w:rPr>
          <w:rFonts w:hint="eastAsia"/>
          <w:szCs w:val="21"/>
        </w:rPr>
        <w:t>.</w:t>
      </w:r>
      <w:r w:rsidRPr="00B172FE">
        <w:rPr>
          <w:rFonts w:hint="eastAsia"/>
          <w:szCs w:val="21"/>
        </w:rPr>
        <w:t>66</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158</w:t>
      </w:r>
      <w:r>
        <w:rPr>
          <w:rFonts w:hint="eastAsia"/>
          <w:szCs w:val="21"/>
        </w:rPr>
        <w:t>.</w:t>
      </w:r>
      <w:r w:rsidRPr="00B172FE">
        <w:rPr>
          <w:rFonts w:hint="eastAsia"/>
          <w:szCs w:val="21"/>
        </w:rPr>
        <w:t>89</w:t>
      </w:r>
    </w:p>
    <w:p w:rsidR="001A7BBF" w:rsidRPr="00B172FE" w:rsidRDefault="001A7BBF" w:rsidP="001A7BBF">
      <w:pPr>
        <w:spacing w:line="360" w:lineRule="auto"/>
        <w:ind w:firstLineChars="200" w:firstLine="420"/>
        <w:rPr>
          <w:szCs w:val="21"/>
        </w:rPr>
      </w:pPr>
      <w:r w:rsidRPr="00B172FE">
        <w:rPr>
          <w:rFonts w:hint="eastAsia"/>
          <w:szCs w:val="21"/>
        </w:rPr>
        <w:t>107</w:t>
      </w:r>
      <w:r>
        <w:rPr>
          <w:rFonts w:hint="eastAsia"/>
          <w:szCs w:val="21"/>
        </w:rPr>
        <w:t>.</w:t>
      </w:r>
      <w:r w:rsidRPr="00B172FE">
        <w:rPr>
          <w:rFonts w:hint="eastAsia"/>
          <w:szCs w:val="21"/>
        </w:rPr>
        <w:t>2008</w:t>
      </w:r>
      <w:r w:rsidRPr="00B172FE">
        <w:rPr>
          <w:rFonts w:hAnsi="宋体" w:hint="eastAsia"/>
          <w:szCs w:val="21"/>
        </w:rPr>
        <w:t>年，该省的绿茶出口额约为多少万美元？</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1307</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2255</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3080</w:t>
      </w:r>
    </w:p>
    <w:p w:rsidR="001A7BBF" w:rsidRPr="003A5CD1" w:rsidRDefault="001A7BBF" w:rsidP="001A7BBF">
      <w:pPr>
        <w:spacing w:line="360" w:lineRule="auto"/>
        <w:ind w:firstLineChars="200" w:firstLine="420"/>
        <w:rPr>
          <w:rFonts w:hAnsi="宋体"/>
          <w:szCs w:val="21"/>
        </w:rPr>
      </w:pPr>
      <w:r w:rsidRPr="00B172FE">
        <w:rPr>
          <w:rFonts w:hint="eastAsia"/>
          <w:szCs w:val="21"/>
        </w:rPr>
        <w:t>D</w:t>
      </w:r>
      <w:r>
        <w:rPr>
          <w:rFonts w:hint="eastAsia"/>
          <w:szCs w:val="21"/>
        </w:rPr>
        <w:t>.</w:t>
      </w:r>
      <w:r w:rsidRPr="00B172FE">
        <w:rPr>
          <w:rFonts w:hint="eastAsia"/>
          <w:szCs w:val="21"/>
        </w:rPr>
        <w:t>4387</w:t>
      </w:r>
    </w:p>
    <w:p w:rsidR="001A7BBF" w:rsidRPr="003A5CD1" w:rsidRDefault="001A7BBF" w:rsidP="001A7BBF">
      <w:pPr>
        <w:spacing w:line="360" w:lineRule="auto"/>
        <w:ind w:firstLineChars="200" w:firstLine="420"/>
        <w:rPr>
          <w:rFonts w:hAnsi="宋体"/>
          <w:szCs w:val="21"/>
        </w:rPr>
      </w:pPr>
      <w:r w:rsidRPr="003A5CD1">
        <w:rPr>
          <w:rFonts w:hAnsi="宋体" w:hint="eastAsia"/>
          <w:szCs w:val="21"/>
        </w:rPr>
        <w:t>108.2008</w:t>
      </w:r>
      <w:r w:rsidRPr="00B172FE">
        <w:rPr>
          <w:rFonts w:hAnsi="宋体" w:hint="eastAsia"/>
          <w:szCs w:val="21"/>
        </w:rPr>
        <w:t>年，该省的农产品外贸顺差比上年增长了：</w:t>
      </w:r>
    </w:p>
    <w:p w:rsidR="001A7BBF" w:rsidRPr="003A5CD1" w:rsidRDefault="001A7BBF" w:rsidP="001A7BBF">
      <w:pPr>
        <w:spacing w:line="360" w:lineRule="auto"/>
        <w:ind w:firstLineChars="200" w:firstLine="420"/>
        <w:rPr>
          <w:rFonts w:hAnsi="宋体"/>
          <w:szCs w:val="21"/>
        </w:rPr>
      </w:pPr>
      <w:r w:rsidRPr="003A5CD1">
        <w:rPr>
          <w:rFonts w:hAnsi="宋体" w:hint="eastAsia"/>
          <w:szCs w:val="21"/>
        </w:rPr>
        <w:t>A.5%</w:t>
      </w:r>
    </w:p>
    <w:p w:rsidR="001A7BBF" w:rsidRPr="003A5CD1" w:rsidRDefault="001A7BBF" w:rsidP="001A7BBF">
      <w:pPr>
        <w:spacing w:line="360" w:lineRule="auto"/>
        <w:ind w:firstLineChars="200" w:firstLine="420"/>
        <w:rPr>
          <w:rFonts w:hAnsi="宋体"/>
          <w:szCs w:val="21"/>
        </w:rPr>
      </w:pPr>
      <w:r w:rsidRPr="003A5CD1">
        <w:rPr>
          <w:rFonts w:hAnsi="宋体" w:hint="eastAsia"/>
          <w:szCs w:val="21"/>
        </w:rPr>
        <w:t>B.15%</w:t>
      </w:r>
    </w:p>
    <w:p w:rsidR="001A7BBF" w:rsidRPr="003A5CD1" w:rsidRDefault="001A7BBF" w:rsidP="001A7BBF">
      <w:pPr>
        <w:spacing w:line="360" w:lineRule="auto"/>
        <w:ind w:firstLineChars="200" w:firstLine="420"/>
        <w:rPr>
          <w:rFonts w:hAnsi="宋体"/>
          <w:szCs w:val="21"/>
        </w:rPr>
      </w:pPr>
      <w:r w:rsidRPr="003A5CD1">
        <w:rPr>
          <w:rFonts w:hAnsi="宋体" w:hint="eastAsia"/>
          <w:szCs w:val="21"/>
        </w:rPr>
        <w:t>C.25%</w:t>
      </w:r>
    </w:p>
    <w:p w:rsidR="001A7BBF" w:rsidRPr="003A5CD1" w:rsidRDefault="001A7BBF" w:rsidP="001A7BBF">
      <w:pPr>
        <w:spacing w:line="360" w:lineRule="auto"/>
        <w:ind w:firstLineChars="200" w:firstLine="420"/>
        <w:rPr>
          <w:rFonts w:hAnsi="宋体"/>
          <w:szCs w:val="21"/>
        </w:rPr>
      </w:pPr>
      <w:r w:rsidRPr="003A5CD1">
        <w:rPr>
          <w:rFonts w:hAnsi="宋体" w:hint="eastAsia"/>
          <w:szCs w:val="21"/>
        </w:rPr>
        <w:t>D.35%</w:t>
      </w:r>
    </w:p>
    <w:p w:rsidR="001A7BBF" w:rsidRPr="00B172FE" w:rsidRDefault="001A7BBF" w:rsidP="001A7BBF">
      <w:pPr>
        <w:numPr>
          <w:ilvl w:val="0"/>
          <w:numId w:val="11"/>
        </w:numPr>
        <w:spacing w:line="360" w:lineRule="auto"/>
        <w:ind w:firstLineChars="200" w:firstLine="420"/>
        <w:rPr>
          <w:szCs w:val="21"/>
        </w:rPr>
      </w:pPr>
      <w:r w:rsidRPr="00B172FE">
        <w:rPr>
          <w:rFonts w:hAnsi="宋体" w:hint="eastAsia"/>
          <w:szCs w:val="21"/>
        </w:rPr>
        <w:t>与</w:t>
      </w:r>
      <w:r w:rsidRPr="00B172FE">
        <w:rPr>
          <w:rFonts w:hint="eastAsia"/>
          <w:szCs w:val="21"/>
        </w:rPr>
        <w:t>2007</w:t>
      </w:r>
      <w:r w:rsidRPr="00B172FE">
        <w:rPr>
          <w:rFonts w:hAnsi="宋体" w:hint="eastAsia"/>
          <w:szCs w:val="21"/>
        </w:rPr>
        <w:t>年相比，</w:t>
      </w:r>
      <w:r w:rsidRPr="00B172FE">
        <w:rPr>
          <w:rFonts w:hint="eastAsia"/>
          <w:szCs w:val="21"/>
        </w:rPr>
        <w:t>2008</w:t>
      </w:r>
      <w:r w:rsidRPr="00B172FE">
        <w:rPr>
          <w:rFonts w:hAnsi="宋体" w:hint="eastAsia"/>
          <w:szCs w:val="21"/>
        </w:rPr>
        <w:t>年该省出口韩国的农产品总额约增加了多少万美元？</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2100</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3200</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4500</w:t>
      </w:r>
    </w:p>
    <w:p w:rsidR="001A7BBF" w:rsidRPr="00B172FE" w:rsidRDefault="001A7BBF" w:rsidP="001A7BBF">
      <w:pPr>
        <w:spacing w:line="360" w:lineRule="auto"/>
        <w:ind w:firstLineChars="200" w:firstLine="420"/>
        <w:rPr>
          <w:szCs w:val="21"/>
        </w:rPr>
      </w:pPr>
      <w:r w:rsidRPr="00B172FE">
        <w:rPr>
          <w:rFonts w:hint="eastAsia"/>
          <w:szCs w:val="21"/>
        </w:rPr>
        <w:lastRenderedPageBreak/>
        <w:t>D</w:t>
      </w:r>
      <w:r>
        <w:rPr>
          <w:rFonts w:hint="eastAsia"/>
          <w:szCs w:val="21"/>
        </w:rPr>
        <w:t>.</w:t>
      </w:r>
      <w:r w:rsidRPr="00B172FE">
        <w:rPr>
          <w:rFonts w:hint="eastAsia"/>
          <w:szCs w:val="21"/>
        </w:rPr>
        <w:t>5100</w:t>
      </w:r>
    </w:p>
    <w:p w:rsidR="001A7BBF" w:rsidRPr="00B172FE" w:rsidRDefault="001A7BBF" w:rsidP="001A7BBF">
      <w:pPr>
        <w:numPr>
          <w:ilvl w:val="0"/>
          <w:numId w:val="11"/>
        </w:numPr>
        <w:spacing w:line="360" w:lineRule="auto"/>
        <w:ind w:firstLineChars="200" w:firstLine="420"/>
        <w:rPr>
          <w:szCs w:val="21"/>
        </w:rPr>
      </w:pPr>
      <w:r w:rsidRPr="00B172FE">
        <w:rPr>
          <w:rFonts w:hAnsi="宋体" w:hint="eastAsia"/>
          <w:szCs w:val="21"/>
        </w:rPr>
        <w:t>能够从上述资料中推出的是：</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2008</w:t>
      </w:r>
      <w:r w:rsidRPr="00B172FE">
        <w:rPr>
          <w:rFonts w:hAnsi="宋体" w:hint="eastAsia"/>
          <w:szCs w:val="21"/>
        </w:rPr>
        <w:t>年，该省出口日本的农产品总额接近</w:t>
      </w:r>
      <w:r w:rsidRPr="00B172FE">
        <w:rPr>
          <w:rFonts w:hint="eastAsia"/>
          <w:szCs w:val="21"/>
        </w:rPr>
        <w:t>8000</w:t>
      </w:r>
      <w:r w:rsidRPr="00B172FE">
        <w:rPr>
          <w:rFonts w:hAnsi="宋体" w:hint="eastAsia"/>
          <w:szCs w:val="21"/>
        </w:rPr>
        <w:t>万美元</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2008</w:t>
      </w:r>
      <w:r w:rsidRPr="00B172FE">
        <w:rPr>
          <w:rFonts w:hAnsi="宋体" w:hint="eastAsia"/>
          <w:szCs w:val="21"/>
        </w:rPr>
        <w:t>年，该省的粮食出科比上年有所增长</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2008</w:t>
      </w:r>
      <w:r w:rsidRPr="00B172FE">
        <w:rPr>
          <w:rFonts w:hAnsi="宋体" w:hint="eastAsia"/>
          <w:szCs w:val="21"/>
        </w:rPr>
        <w:t>年，该省蔬菜的出口额超过</w:t>
      </w:r>
      <w:r w:rsidRPr="00B172FE">
        <w:rPr>
          <w:rFonts w:hint="eastAsia"/>
          <w:szCs w:val="21"/>
        </w:rPr>
        <w:t>1</w:t>
      </w:r>
      <w:r w:rsidRPr="00B172FE">
        <w:rPr>
          <w:rFonts w:hAnsi="宋体" w:hint="eastAsia"/>
          <w:szCs w:val="21"/>
        </w:rPr>
        <w:t>亿美元</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2007</w:t>
      </w:r>
      <w:r w:rsidRPr="00B172FE">
        <w:rPr>
          <w:rFonts w:hAnsi="宋体" w:hint="eastAsia"/>
          <w:szCs w:val="21"/>
        </w:rPr>
        <w:t>年，该省对东亚及东南亚地区的农产品出口占总出口额的一半以上</w:t>
      </w:r>
    </w:p>
    <w:p w:rsidR="001A7BBF" w:rsidRPr="00B172FE" w:rsidRDefault="001A7BBF" w:rsidP="001A7BBF">
      <w:pPr>
        <w:spacing w:line="360" w:lineRule="auto"/>
        <w:ind w:firstLineChars="200" w:firstLine="420"/>
        <w:rPr>
          <w:szCs w:val="21"/>
        </w:rPr>
      </w:pPr>
      <w:r w:rsidRPr="00B172FE">
        <w:rPr>
          <w:rFonts w:hAnsi="宋体" w:hint="eastAsia"/>
          <w:szCs w:val="21"/>
        </w:rPr>
        <w:t>五、根据以下资料，回答</w:t>
      </w:r>
      <w:r w:rsidRPr="00B172FE">
        <w:rPr>
          <w:rFonts w:hint="eastAsia"/>
          <w:szCs w:val="21"/>
        </w:rPr>
        <w:t>111-115</w:t>
      </w:r>
      <w:r w:rsidRPr="00B172FE">
        <w:rPr>
          <w:rFonts w:hAnsi="宋体" w:hint="eastAsia"/>
          <w:szCs w:val="21"/>
        </w:rPr>
        <w:t>题。</w:t>
      </w:r>
    </w:p>
    <w:p w:rsidR="001A7BBF" w:rsidRPr="00B172FE" w:rsidRDefault="001A7BBF" w:rsidP="001A7BBF">
      <w:pPr>
        <w:spacing w:line="360" w:lineRule="auto"/>
        <w:ind w:firstLineChars="200" w:firstLine="420"/>
        <w:rPr>
          <w:szCs w:val="21"/>
        </w:rPr>
      </w:pPr>
      <w:r w:rsidRPr="00B172FE">
        <w:rPr>
          <w:rFonts w:hAnsi="宋体" w:hint="eastAsia"/>
          <w:szCs w:val="21"/>
        </w:rPr>
        <w:t>新中国成立后，经过</w:t>
      </w:r>
      <w:r w:rsidRPr="00B172FE">
        <w:rPr>
          <w:rFonts w:hint="eastAsia"/>
          <w:szCs w:val="21"/>
        </w:rPr>
        <w:t>60</w:t>
      </w:r>
      <w:r w:rsidRPr="00B172FE">
        <w:rPr>
          <w:rFonts w:hAnsi="宋体" w:hint="eastAsia"/>
          <w:szCs w:val="21"/>
        </w:rPr>
        <w:t>年特别是改革开放以来的建设，我国公共卫生体系初步建立，卫生服务能力明显增强。</w:t>
      </w:r>
      <w:r w:rsidRPr="00B172FE">
        <w:rPr>
          <w:rFonts w:hint="eastAsia"/>
          <w:szCs w:val="21"/>
        </w:rPr>
        <w:t>2008</w:t>
      </w:r>
      <w:r w:rsidRPr="00B172FE">
        <w:rPr>
          <w:rFonts w:hAnsi="宋体" w:hint="eastAsia"/>
          <w:szCs w:val="21"/>
        </w:rPr>
        <w:t>年全国共有卫生机构</w:t>
      </w:r>
      <w:r w:rsidRPr="00B172FE">
        <w:rPr>
          <w:rFonts w:hint="eastAsia"/>
          <w:szCs w:val="21"/>
        </w:rPr>
        <w:t>27</w:t>
      </w:r>
      <w:r>
        <w:rPr>
          <w:rFonts w:hint="eastAsia"/>
          <w:szCs w:val="21"/>
        </w:rPr>
        <w:t>.</w:t>
      </w:r>
      <w:r w:rsidRPr="00B172FE">
        <w:rPr>
          <w:rFonts w:hint="eastAsia"/>
          <w:szCs w:val="21"/>
        </w:rPr>
        <w:t>8</w:t>
      </w:r>
      <w:r w:rsidRPr="00B172FE">
        <w:rPr>
          <w:rFonts w:hAnsi="宋体" w:hint="eastAsia"/>
          <w:szCs w:val="21"/>
        </w:rPr>
        <w:t>万个，比</w:t>
      </w:r>
      <w:r w:rsidRPr="00B172FE">
        <w:rPr>
          <w:rFonts w:hint="eastAsia"/>
          <w:szCs w:val="21"/>
        </w:rPr>
        <w:t>1949</w:t>
      </w:r>
      <w:r w:rsidRPr="00B172FE">
        <w:rPr>
          <w:rFonts w:hAnsi="宋体" w:hint="eastAsia"/>
          <w:szCs w:val="21"/>
        </w:rPr>
        <w:t>年增加约</w:t>
      </w:r>
      <w:r w:rsidRPr="00B172FE">
        <w:rPr>
          <w:rFonts w:hint="eastAsia"/>
          <w:szCs w:val="21"/>
        </w:rPr>
        <w:t>75</w:t>
      </w:r>
      <w:r w:rsidRPr="00B172FE">
        <w:rPr>
          <w:rFonts w:hAnsi="宋体" w:hint="eastAsia"/>
          <w:szCs w:val="21"/>
        </w:rPr>
        <w:t>倍；卫生技术人员为</w:t>
      </w:r>
      <w:r w:rsidRPr="00B172FE">
        <w:rPr>
          <w:rFonts w:hint="eastAsia"/>
          <w:szCs w:val="21"/>
        </w:rPr>
        <w:t>503</w:t>
      </w:r>
      <w:r w:rsidRPr="00B172FE">
        <w:rPr>
          <w:rFonts w:hAnsi="宋体" w:hint="eastAsia"/>
          <w:szCs w:val="21"/>
        </w:rPr>
        <w:t>万人，比</w:t>
      </w:r>
      <w:r w:rsidRPr="00B172FE">
        <w:rPr>
          <w:rFonts w:hint="eastAsia"/>
          <w:szCs w:val="21"/>
        </w:rPr>
        <w:t>1949</w:t>
      </w:r>
      <w:r w:rsidRPr="00B172FE">
        <w:rPr>
          <w:rFonts w:hAnsi="宋体" w:hint="eastAsia"/>
          <w:szCs w:val="21"/>
        </w:rPr>
        <w:t>年增加</w:t>
      </w:r>
      <w:r w:rsidRPr="00B172FE">
        <w:rPr>
          <w:rFonts w:hint="eastAsia"/>
          <w:szCs w:val="21"/>
        </w:rPr>
        <w:t>9</w:t>
      </w:r>
      <w:r>
        <w:rPr>
          <w:rFonts w:hint="eastAsia"/>
          <w:szCs w:val="21"/>
        </w:rPr>
        <w:t>.</w:t>
      </w:r>
      <w:r w:rsidRPr="00B172FE">
        <w:rPr>
          <w:rFonts w:hint="eastAsia"/>
          <w:szCs w:val="21"/>
        </w:rPr>
        <w:t>0</w:t>
      </w:r>
      <w:r w:rsidRPr="00B172FE">
        <w:rPr>
          <w:rFonts w:hAnsi="宋体" w:hint="eastAsia"/>
          <w:szCs w:val="21"/>
        </w:rPr>
        <w:t>倍；医院和卫生院床位数为</w:t>
      </w:r>
      <w:r w:rsidRPr="00B172FE">
        <w:rPr>
          <w:rFonts w:hint="eastAsia"/>
          <w:szCs w:val="21"/>
        </w:rPr>
        <w:t>374</w:t>
      </w:r>
      <w:r>
        <w:rPr>
          <w:rFonts w:hint="eastAsia"/>
          <w:szCs w:val="21"/>
        </w:rPr>
        <w:t>.</w:t>
      </w:r>
      <w:r w:rsidRPr="00B172FE">
        <w:rPr>
          <w:rFonts w:hint="eastAsia"/>
          <w:szCs w:val="21"/>
        </w:rPr>
        <w:t>8</w:t>
      </w:r>
      <w:r w:rsidRPr="00B172FE">
        <w:rPr>
          <w:rFonts w:hAnsi="宋体" w:hint="eastAsia"/>
          <w:szCs w:val="21"/>
        </w:rPr>
        <w:t>万张，比</w:t>
      </w:r>
      <w:r w:rsidRPr="00B172FE">
        <w:rPr>
          <w:rFonts w:hint="eastAsia"/>
          <w:szCs w:val="21"/>
        </w:rPr>
        <w:t>1949</w:t>
      </w:r>
      <w:r w:rsidRPr="00B172FE">
        <w:rPr>
          <w:rFonts w:hAnsi="宋体" w:hint="eastAsia"/>
          <w:szCs w:val="21"/>
        </w:rPr>
        <w:t>年增加</w:t>
      </w:r>
      <w:r w:rsidRPr="00B172FE">
        <w:rPr>
          <w:rFonts w:hint="eastAsia"/>
          <w:szCs w:val="21"/>
        </w:rPr>
        <w:t>45</w:t>
      </w:r>
      <w:r>
        <w:rPr>
          <w:rFonts w:hint="eastAsia"/>
          <w:szCs w:val="21"/>
        </w:rPr>
        <w:t>.</w:t>
      </w:r>
      <w:r w:rsidRPr="00B172FE">
        <w:rPr>
          <w:rFonts w:hint="eastAsia"/>
          <w:szCs w:val="21"/>
        </w:rPr>
        <w:t>9</w:t>
      </w:r>
      <w:r w:rsidRPr="00B172FE">
        <w:rPr>
          <w:rFonts w:hAnsi="宋体" w:hint="eastAsia"/>
          <w:szCs w:val="21"/>
        </w:rPr>
        <w:t>倍；每千人口医院、卫生院床位数为</w:t>
      </w:r>
      <w:r w:rsidRPr="00B172FE">
        <w:rPr>
          <w:rFonts w:hint="eastAsia"/>
          <w:szCs w:val="21"/>
        </w:rPr>
        <w:t>2</w:t>
      </w:r>
      <w:r>
        <w:rPr>
          <w:rFonts w:hint="eastAsia"/>
          <w:szCs w:val="21"/>
        </w:rPr>
        <w:t>.</w:t>
      </w:r>
      <w:r w:rsidRPr="00B172FE">
        <w:rPr>
          <w:rFonts w:hint="eastAsia"/>
          <w:szCs w:val="21"/>
        </w:rPr>
        <w:t>8</w:t>
      </w:r>
      <w:r w:rsidRPr="00B172FE">
        <w:rPr>
          <w:rFonts w:hAnsi="宋体" w:hint="eastAsia"/>
          <w:szCs w:val="21"/>
        </w:rPr>
        <w:t>张，远高于</w:t>
      </w:r>
      <w:r w:rsidRPr="00B172FE">
        <w:rPr>
          <w:rFonts w:hint="eastAsia"/>
          <w:szCs w:val="21"/>
        </w:rPr>
        <w:t>1949</w:t>
      </w:r>
      <w:r w:rsidRPr="00B172FE">
        <w:rPr>
          <w:rFonts w:hAnsi="宋体" w:hint="eastAsia"/>
          <w:szCs w:val="21"/>
        </w:rPr>
        <w:t>年</w:t>
      </w:r>
      <w:r w:rsidRPr="00B172FE">
        <w:rPr>
          <w:rFonts w:hint="eastAsia"/>
          <w:szCs w:val="21"/>
        </w:rPr>
        <w:t>0</w:t>
      </w:r>
      <w:r>
        <w:rPr>
          <w:rFonts w:hint="eastAsia"/>
          <w:szCs w:val="21"/>
        </w:rPr>
        <w:t>.</w:t>
      </w:r>
      <w:r w:rsidRPr="00B172FE">
        <w:rPr>
          <w:rFonts w:hint="eastAsia"/>
          <w:szCs w:val="21"/>
        </w:rPr>
        <w:t>15</w:t>
      </w:r>
      <w:r w:rsidRPr="00B172FE">
        <w:rPr>
          <w:rFonts w:hAnsi="宋体" w:hint="eastAsia"/>
          <w:szCs w:val="21"/>
        </w:rPr>
        <w:t>张的水平。</w:t>
      </w:r>
    </w:p>
    <w:p w:rsidR="001A7BBF" w:rsidRPr="00B172FE" w:rsidRDefault="001A7BBF" w:rsidP="001A7BBF">
      <w:pPr>
        <w:spacing w:line="360" w:lineRule="auto"/>
        <w:jc w:val="center"/>
        <w:rPr>
          <w:b/>
          <w:szCs w:val="21"/>
        </w:rPr>
      </w:pPr>
      <w:r w:rsidRPr="00B172FE">
        <w:rPr>
          <w:rFonts w:hint="eastAsia"/>
          <w:b/>
          <w:szCs w:val="21"/>
        </w:rPr>
        <w:t>1949-2008</w:t>
      </w:r>
      <w:r w:rsidRPr="00B172FE">
        <w:rPr>
          <w:rFonts w:hAnsi="宋体" w:hint="eastAsia"/>
          <w:b/>
          <w:szCs w:val="21"/>
        </w:rPr>
        <w:t>年公共卫生体系发展状况统计表</w:t>
      </w:r>
    </w:p>
    <w:tbl>
      <w:tblPr>
        <w:tblW w:w="0" w:type="auto"/>
        <w:jc w:val="center"/>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71"/>
        <w:gridCol w:w="2130"/>
        <w:gridCol w:w="2131"/>
        <w:gridCol w:w="2131"/>
      </w:tblGrid>
      <w:tr w:rsidR="001A7BBF" w:rsidRPr="00B172FE" w:rsidTr="007843F6">
        <w:trPr>
          <w:jc w:val="center"/>
        </w:trPr>
        <w:tc>
          <w:tcPr>
            <w:tcW w:w="1171" w:type="dxa"/>
          </w:tcPr>
          <w:p w:rsidR="001A7BBF" w:rsidRPr="00B172FE" w:rsidRDefault="001A7BBF" w:rsidP="007843F6">
            <w:pPr>
              <w:rPr>
                <w:szCs w:val="21"/>
              </w:rPr>
            </w:pPr>
            <w:r w:rsidRPr="00B172FE">
              <w:rPr>
                <w:rFonts w:hAnsi="宋体" w:hint="eastAsia"/>
                <w:szCs w:val="21"/>
              </w:rPr>
              <w:t>年份</w:t>
            </w:r>
          </w:p>
        </w:tc>
        <w:tc>
          <w:tcPr>
            <w:tcW w:w="2130" w:type="dxa"/>
          </w:tcPr>
          <w:p w:rsidR="001A7BBF" w:rsidRPr="00B172FE" w:rsidRDefault="001A7BBF" w:rsidP="007843F6">
            <w:pPr>
              <w:rPr>
                <w:szCs w:val="21"/>
              </w:rPr>
            </w:pPr>
            <w:r w:rsidRPr="00B172FE">
              <w:rPr>
                <w:rFonts w:hAnsi="宋体" w:hint="eastAsia"/>
                <w:szCs w:val="21"/>
              </w:rPr>
              <w:t>卫生机构数</w:t>
            </w:r>
          </w:p>
          <w:p w:rsidR="001A7BBF" w:rsidRPr="00B172FE" w:rsidRDefault="001A7BBF" w:rsidP="007843F6">
            <w:pPr>
              <w:rPr>
                <w:szCs w:val="21"/>
              </w:rPr>
            </w:pPr>
            <w:r w:rsidRPr="00B172FE">
              <w:rPr>
                <w:rFonts w:hAnsi="宋体" w:hint="eastAsia"/>
                <w:szCs w:val="21"/>
              </w:rPr>
              <w:t>（个）</w:t>
            </w:r>
          </w:p>
        </w:tc>
        <w:tc>
          <w:tcPr>
            <w:tcW w:w="2131" w:type="dxa"/>
          </w:tcPr>
          <w:p w:rsidR="001A7BBF" w:rsidRPr="00B172FE" w:rsidRDefault="001A7BBF" w:rsidP="007843F6">
            <w:pPr>
              <w:rPr>
                <w:szCs w:val="21"/>
              </w:rPr>
            </w:pPr>
            <w:r w:rsidRPr="00B172FE">
              <w:rPr>
                <w:rFonts w:hAnsi="宋体" w:hint="eastAsia"/>
                <w:szCs w:val="21"/>
              </w:rPr>
              <w:t>床位数</w:t>
            </w:r>
          </w:p>
          <w:p w:rsidR="001A7BBF" w:rsidRPr="00B172FE" w:rsidRDefault="001A7BBF" w:rsidP="007843F6">
            <w:pPr>
              <w:rPr>
                <w:szCs w:val="21"/>
              </w:rPr>
            </w:pPr>
            <w:r w:rsidRPr="00B172FE">
              <w:rPr>
                <w:rFonts w:hAnsi="宋体" w:hint="eastAsia"/>
                <w:szCs w:val="21"/>
              </w:rPr>
              <w:t>（万张）</w:t>
            </w:r>
          </w:p>
        </w:tc>
        <w:tc>
          <w:tcPr>
            <w:tcW w:w="2131" w:type="dxa"/>
          </w:tcPr>
          <w:p w:rsidR="001A7BBF" w:rsidRPr="00B172FE" w:rsidRDefault="001A7BBF" w:rsidP="007843F6">
            <w:pPr>
              <w:rPr>
                <w:szCs w:val="21"/>
              </w:rPr>
            </w:pPr>
            <w:r w:rsidRPr="00B172FE">
              <w:rPr>
                <w:rFonts w:hAnsi="宋体" w:hint="eastAsia"/>
                <w:szCs w:val="21"/>
              </w:rPr>
              <w:t>卫生技术人员数（万人）</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1949</w:t>
            </w:r>
          </w:p>
        </w:tc>
        <w:tc>
          <w:tcPr>
            <w:tcW w:w="2130" w:type="dxa"/>
          </w:tcPr>
          <w:p w:rsidR="001A7BBF" w:rsidRPr="00B172FE" w:rsidRDefault="001A7BBF" w:rsidP="007843F6">
            <w:pPr>
              <w:jc w:val="right"/>
              <w:rPr>
                <w:szCs w:val="21"/>
              </w:rPr>
            </w:pPr>
            <w:r w:rsidRPr="00B172FE">
              <w:rPr>
                <w:rFonts w:hint="eastAsia"/>
                <w:szCs w:val="21"/>
              </w:rPr>
              <w:t>3670</w:t>
            </w:r>
          </w:p>
        </w:tc>
        <w:tc>
          <w:tcPr>
            <w:tcW w:w="2131" w:type="dxa"/>
          </w:tcPr>
          <w:p w:rsidR="001A7BBF" w:rsidRPr="00B172FE" w:rsidRDefault="001A7BBF" w:rsidP="007843F6">
            <w:pPr>
              <w:jc w:val="right"/>
              <w:rPr>
                <w:szCs w:val="21"/>
              </w:rPr>
            </w:pPr>
            <w:r w:rsidRPr="00B172FE">
              <w:rPr>
                <w:rFonts w:hint="eastAsia"/>
                <w:szCs w:val="21"/>
              </w:rPr>
              <w:t>8</w:t>
            </w:r>
          </w:p>
        </w:tc>
        <w:tc>
          <w:tcPr>
            <w:tcW w:w="2131" w:type="dxa"/>
          </w:tcPr>
          <w:p w:rsidR="001A7BBF" w:rsidRPr="00B172FE" w:rsidRDefault="001A7BBF" w:rsidP="007843F6">
            <w:pPr>
              <w:jc w:val="right"/>
              <w:rPr>
                <w:szCs w:val="21"/>
              </w:rPr>
            </w:pPr>
            <w:r w:rsidRPr="00B172FE">
              <w:rPr>
                <w:rFonts w:hint="eastAsia"/>
                <w:szCs w:val="21"/>
              </w:rPr>
              <w:t>51</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1957</w:t>
            </w:r>
          </w:p>
        </w:tc>
        <w:tc>
          <w:tcPr>
            <w:tcW w:w="2130" w:type="dxa"/>
          </w:tcPr>
          <w:p w:rsidR="001A7BBF" w:rsidRPr="00B172FE" w:rsidRDefault="001A7BBF" w:rsidP="007843F6">
            <w:pPr>
              <w:jc w:val="right"/>
              <w:rPr>
                <w:szCs w:val="21"/>
              </w:rPr>
            </w:pPr>
            <w:r w:rsidRPr="00B172FE">
              <w:rPr>
                <w:rFonts w:hint="eastAsia"/>
                <w:szCs w:val="21"/>
              </w:rPr>
              <w:t>122954</w:t>
            </w:r>
          </w:p>
        </w:tc>
        <w:tc>
          <w:tcPr>
            <w:tcW w:w="2131" w:type="dxa"/>
          </w:tcPr>
          <w:p w:rsidR="001A7BBF" w:rsidRPr="00B172FE" w:rsidRDefault="001A7BBF" w:rsidP="007843F6">
            <w:pPr>
              <w:jc w:val="right"/>
              <w:rPr>
                <w:szCs w:val="21"/>
              </w:rPr>
            </w:pPr>
            <w:r w:rsidRPr="00B172FE">
              <w:rPr>
                <w:rFonts w:hint="eastAsia"/>
                <w:szCs w:val="21"/>
              </w:rPr>
              <w:t>30</w:t>
            </w:r>
          </w:p>
        </w:tc>
        <w:tc>
          <w:tcPr>
            <w:tcW w:w="2131" w:type="dxa"/>
          </w:tcPr>
          <w:p w:rsidR="001A7BBF" w:rsidRPr="00B172FE" w:rsidRDefault="001A7BBF" w:rsidP="007843F6">
            <w:pPr>
              <w:jc w:val="right"/>
              <w:rPr>
                <w:szCs w:val="21"/>
              </w:rPr>
            </w:pPr>
            <w:r w:rsidRPr="00B172FE">
              <w:rPr>
                <w:rFonts w:hint="eastAsia"/>
                <w:szCs w:val="21"/>
              </w:rPr>
              <w:t>104</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1962</w:t>
            </w:r>
          </w:p>
        </w:tc>
        <w:tc>
          <w:tcPr>
            <w:tcW w:w="2130" w:type="dxa"/>
          </w:tcPr>
          <w:p w:rsidR="001A7BBF" w:rsidRPr="00B172FE" w:rsidRDefault="001A7BBF" w:rsidP="007843F6">
            <w:pPr>
              <w:jc w:val="right"/>
              <w:rPr>
                <w:szCs w:val="21"/>
              </w:rPr>
            </w:pPr>
            <w:r w:rsidRPr="00B172FE">
              <w:rPr>
                <w:rFonts w:hint="eastAsia"/>
                <w:szCs w:val="21"/>
              </w:rPr>
              <w:t>217985</w:t>
            </w:r>
          </w:p>
        </w:tc>
        <w:tc>
          <w:tcPr>
            <w:tcW w:w="2131" w:type="dxa"/>
          </w:tcPr>
          <w:p w:rsidR="001A7BBF" w:rsidRPr="00B172FE" w:rsidRDefault="001A7BBF" w:rsidP="007843F6">
            <w:pPr>
              <w:jc w:val="right"/>
              <w:rPr>
                <w:szCs w:val="21"/>
              </w:rPr>
            </w:pPr>
            <w:r w:rsidRPr="00B172FE">
              <w:rPr>
                <w:rFonts w:hint="eastAsia"/>
                <w:szCs w:val="21"/>
              </w:rPr>
              <w:t>69</w:t>
            </w:r>
          </w:p>
        </w:tc>
        <w:tc>
          <w:tcPr>
            <w:tcW w:w="2131" w:type="dxa"/>
          </w:tcPr>
          <w:p w:rsidR="001A7BBF" w:rsidRPr="00B172FE" w:rsidRDefault="001A7BBF" w:rsidP="007843F6">
            <w:pPr>
              <w:jc w:val="right"/>
              <w:rPr>
                <w:szCs w:val="21"/>
              </w:rPr>
            </w:pPr>
            <w:r w:rsidRPr="00B172FE">
              <w:rPr>
                <w:rFonts w:hint="eastAsia"/>
                <w:szCs w:val="21"/>
              </w:rPr>
              <w:t>141</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1965</w:t>
            </w:r>
          </w:p>
        </w:tc>
        <w:tc>
          <w:tcPr>
            <w:tcW w:w="2130" w:type="dxa"/>
          </w:tcPr>
          <w:p w:rsidR="001A7BBF" w:rsidRPr="00B172FE" w:rsidRDefault="001A7BBF" w:rsidP="007843F6">
            <w:pPr>
              <w:jc w:val="right"/>
              <w:rPr>
                <w:szCs w:val="21"/>
              </w:rPr>
            </w:pPr>
            <w:r w:rsidRPr="00B172FE">
              <w:rPr>
                <w:rFonts w:hint="eastAsia"/>
                <w:szCs w:val="21"/>
              </w:rPr>
              <w:t>224266</w:t>
            </w:r>
          </w:p>
        </w:tc>
        <w:tc>
          <w:tcPr>
            <w:tcW w:w="2131" w:type="dxa"/>
          </w:tcPr>
          <w:p w:rsidR="001A7BBF" w:rsidRPr="00B172FE" w:rsidRDefault="001A7BBF" w:rsidP="007843F6">
            <w:pPr>
              <w:jc w:val="right"/>
              <w:rPr>
                <w:szCs w:val="21"/>
              </w:rPr>
            </w:pPr>
            <w:r w:rsidRPr="00B172FE">
              <w:rPr>
                <w:rFonts w:hint="eastAsia"/>
                <w:szCs w:val="21"/>
              </w:rPr>
              <w:t>77</w:t>
            </w:r>
          </w:p>
        </w:tc>
        <w:tc>
          <w:tcPr>
            <w:tcW w:w="2131" w:type="dxa"/>
          </w:tcPr>
          <w:p w:rsidR="001A7BBF" w:rsidRPr="00B172FE" w:rsidRDefault="001A7BBF" w:rsidP="007843F6">
            <w:pPr>
              <w:jc w:val="right"/>
              <w:rPr>
                <w:szCs w:val="21"/>
              </w:rPr>
            </w:pPr>
            <w:r w:rsidRPr="00B172FE">
              <w:rPr>
                <w:rFonts w:hint="eastAsia"/>
                <w:szCs w:val="21"/>
              </w:rPr>
              <w:t>153</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1978</w:t>
            </w:r>
          </w:p>
        </w:tc>
        <w:tc>
          <w:tcPr>
            <w:tcW w:w="2130" w:type="dxa"/>
          </w:tcPr>
          <w:p w:rsidR="001A7BBF" w:rsidRPr="00B172FE" w:rsidRDefault="001A7BBF" w:rsidP="007843F6">
            <w:pPr>
              <w:jc w:val="right"/>
              <w:rPr>
                <w:szCs w:val="21"/>
              </w:rPr>
            </w:pPr>
            <w:r w:rsidRPr="00B172FE">
              <w:rPr>
                <w:rFonts w:hint="eastAsia"/>
                <w:szCs w:val="21"/>
              </w:rPr>
              <w:t>169732</w:t>
            </w:r>
          </w:p>
        </w:tc>
        <w:tc>
          <w:tcPr>
            <w:tcW w:w="2131" w:type="dxa"/>
          </w:tcPr>
          <w:p w:rsidR="001A7BBF" w:rsidRPr="00B172FE" w:rsidRDefault="001A7BBF" w:rsidP="007843F6">
            <w:pPr>
              <w:jc w:val="right"/>
              <w:rPr>
                <w:szCs w:val="21"/>
              </w:rPr>
            </w:pPr>
            <w:r w:rsidRPr="00B172FE">
              <w:rPr>
                <w:rFonts w:hint="eastAsia"/>
                <w:szCs w:val="21"/>
              </w:rPr>
              <w:t>185</w:t>
            </w:r>
          </w:p>
        </w:tc>
        <w:tc>
          <w:tcPr>
            <w:tcW w:w="2131" w:type="dxa"/>
          </w:tcPr>
          <w:p w:rsidR="001A7BBF" w:rsidRPr="00B172FE" w:rsidRDefault="001A7BBF" w:rsidP="007843F6">
            <w:pPr>
              <w:jc w:val="right"/>
              <w:rPr>
                <w:szCs w:val="21"/>
              </w:rPr>
            </w:pPr>
            <w:r w:rsidRPr="00B172FE">
              <w:rPr>
                <w:rFonts w:hint="eastAsia"/>
                <w:szCs w:val="21"/>
              </w:rPr>
              <w:t>246</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1985</w:t>
            </w:r>
          </w:p>
        </w:tc>
        <w:tc>
          <w:tcPr>
            <w:tcW w:w="2130" w:type="dxa"/>
          </w:tcPr>
          <w:p w:rsidR="001A7BBF" w:rsidRPr="00B172FE" w:rsidRDefault="001A7BBF" w:rsidP="007843F6">
            <w:pPr>
              <w:jc w:val="right"/>
              <w:rPr>
                <w:szCs w:val="21"/>
              </w:rPr>
            </w:pPr>
            <w:r w:rsidRPr="00B172FE">
              <w:rPr>
                <w:rFonts w:hint="eastAsia"/>
                <w:szCs w:val="21"/>
              </w:rPr>
              <w:t>200866</w:t>
            </w:r>
          </w:p>
        </w:tc>
        <w:tc>
          <w:tcPr>
            <w:tcW w:w="2131" w:type="dxa"/>
          </w:tcPr>
          <w:p w:rsidR="001A7BBF" w:rsidRPr="00B172FE" w:rsidRDefault="001A7BBF" w:rsidP="007843F6">
            <w:pPr>
              <w:jc w:val="right"/>
              <w:rPr>
                <w:szCs w:val="21"/>
              </w:rPr>
            </w:pPr>
            <w:r w:rsidRPr="00B172FE">
              <w:rPr>
                <w:rFonts w:hint="eastAsia"/>
                <w:szCs w:val="21"/>
              </w:rPr>
              <w:t>223</w:t>
            </w:r>
          </w:p>
        </w:tc>
        <w:tc>
          <w:tcPr>
            <w:tcW w:w="2131" w:type="dxa"/>
          </w:tcPr>
          <w:p w:rsidR="001A7BBF" w:rsidRPr="00B172FE" w:rsidRDefault="001A7BBF" w:rsidP="007843F6">
            <w:pPr>
              <w:jc w:val="right"/>
              <w:rPr>
                <w:szCs w:val="21"/>
              </w:rPr>
            </w:pPr>
            <w:r w:rsidRPr="00B172FE">
              <w:rPr>
                <w:rFonts w:hint="eastAsia"/>
                <w:szCs w:val="21"/>
              </w:rPr>
              <w:t>341</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1990</w:t>
            </w:r>
          </w:p>
        </w:tc>
        <w:tc>
          <w:tcPr>
            <w:tcW w:w="2130" w:type="dxa"/>
          </w:tcPr>
          <w:p w:rsidR="001A7BBF" w:rsidRPr="00B172FE" w:rsidRDefault="001A7BBF" w:rsidP="007843F6">
            <w:pPr>
              <w:jc w:val="right"/>
              <w:rPr>
                <w:szCs w:val="21"/>
              </w:rPr>
            </w:pPr>
            <w:r w:rsidRPr="00B172FE">
              <w:rPr>
                <w:rFonts w:hint="eastAsia"/>
                <w:szCs w:val="21"/>
              </w:rPr>
              <w:t>208734</w:t>
            </w:r>
          </w:p>
        </w:tc>
        <w:tc>
          <w:tcPr>
            <w:tcW w:w="2131" w:type="dxa"/>
          </w:tcPr>
          <w:p w:rsidR="001A7BBF" w:rsidRPr="00B172FE" w:rsidRDefault="001A7BBF" w:rsidP="007843F6">
            <w:pPr>
              <w:jc w:val="right"/>
              <w:rPr>
                <w:szCs w:val="21"/>
              </w:rPr>
            </w:pPr>
            <w:r w:rsidRPr="00B172FE">
              <w:rPr>
                <w:rFonts w:hint="eastAsia"/>
                <w:szCs w:val="21"/>
              </w:rPr>
              <w:t>259</w:t>
            </w:r>
          </w:p>
        </w:tc>
        <w:tc>
          <w:tcPr>
            <w:tcW w:w="2131" w:type="dxa"/>
          </w:tcPr>
          <w:p w:rsidR="001A7BBF" w:rsidRPr="00B172FE" w:rsidRDefault="001A7BBF" w:rsidP="007843F6">
            <w:pPr>
              <w:jc w:val="right"/>
              <w:rPr>
                <w:szCs w:val="21"/>
              </w:rPr>
            </w:pPr>
            <w:r w:rsidRPr="00B172FE">
              <w:rPr>
                <w:rFonts w:hint="eastAsia"/>
                <w:szCs w:val="21"/>
              </w:rPr>
              <w:t>390</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2000</w:t>
            </w:r>
          </w:p>
        </w:tc>
        <w:tc>
          <w:tcPr>
            <w:tcW w:w="2130" w:type="dxa"/>
          </w:tcPr>
          <w:p w:rsidR="001A7BBF" w:rsidRPr="00B172FE" w:rsidRDefault="001A7BBF" w:rsidP="007843F6">
            <w:pPr>
              <w:jc w:val="right"/>
              <w:rPr>
                <w:szCs w:val="21"/>
              </w:rPr>
            </w:pPr>
            <w:r w:rsidRPr="00B172FE">
              <w:rPr>
                <w:rFonts w:hint="eastAsia"/>
                <w:szCs w:val="21"/>
              </w:rPr>
              <w:t>324771</w:t>
            </w:r>
          </w:p>
        </w:tc>
        <w:tc>
          <w:tcPr>
            <w:tcW w:w="2131" w:type="dxa"/>
          </w:tcPr>
          <w:p w:rsidR="001A7BBF" w:rsidRPr="00B172FE" w:rsidRDefault="001A7BBF" w:rsidP="007843F6">
            <w:pPr>
              <w:jc w:val="right"/>
              <w:rPr>
                <w:szCs w:val="21"/>
              </w:rPr>
            </w:pPr>
            <w:r w:rsidRPr="00B172FE">
              <w:rPr>
                <w:rFonts w:hint="eastAsia"/>
                <w:szCs w:val="21"/>
              </w:rPr>
              <w:t>291</w:t>
            </w:r>
          </w:p>
        </w:tc>
        <w:tc>
          <w:tcPr>
            <w:tcW w:w="2131" w:type="dxa"/>
          </w:tcPr>
          <w:p w:rsidR="001A7BBF" w:rsidRPr="00B172FE" w:rsidRDefault="001A7BBF" w:rsidP="007843F6">
            <w:pPr>
              <w:jc w:val="right"/>
              <w:rPr>
                <w:szCs w:val="21"/>
              </w:rPr>
            </w:pPr>
            <w:r w:rsidRPr="00B172FE">
              <w:rPr>
                <w:rFonts w:hint="eastAsia"/>
                <w:szCs w:val="21"/>
              </w:rPr>
              <w:t>449</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2005</w:t>
            </w:r>
          </w:p>
        </w:tc>
        <w:tc>
          <w:tcPr>
            <w:tcW w:w="2130" w:type="dxa"/>
          </w:tcPr>
          <w:p w:rsidR="001A7BBF" w:rsidRPr="00B172FE" w:rsidRDefault="001A7BBF" w:rsidP="007843F6">
            <w:pPr>
              <w:jc w:val="right"/>
              <w:rPr>
                <w:szCs w:val="21"/>
              </w:rPr>
            </w:pPr>
            <w:r w:rsidRPr="00B172FE">
              <w:rPr>
                <w:rFonts w:hint="eastAsia"/>
                <w:szCs w:val="21"/>
              </w:rPr>
              <w:t>298997</w:t>
            </w:r>
          </w:p>
        </w:tc>
        <w:tc>
          <w:tcPr>
            <w:tcW w:w="2131" w:type="dxa"/>
          </w:tcPr>
          <w:p w:rsidR="001A7BBF" w:rsidRPr="00B172FE" w:rsidRDefault="001A7BBF" w:rsidP="007843F6">
            <w:pPr>
              <w:jc w:val="right"/>
              <w:rPr>
                <w:szCs w:val="21"/>
              </w:rPr>
            </w:pPr>
            <w:r w:rsidRPr="00B172FE">
              <w:rPr>
                <w:rFonts w:hint="eastAsia"/>
                <w:szCs w:val="21"/>
              </w:rPr>
              <w:t>314</w:t>
            </w:r>
          </w:p>
        </w:tc>
        <w:tc>
          <w:tcPr>
            <w:tcW w:w="2131" w:type="dxa"/>
          </w:tcPr>
          <w:p w:rsidR="001A7BBF" w:rsidRPr="00B172FE" w:rsidRDefault="001A7BBF" w:rsidP="007843F6">
            <w:pPr>
              <w:jc w:val="right"/>
              <w:rPr>
                <w:szCs w:val="21"/>
              </w:rPr>
            </w:pPr>
            <w:r w:rsidRPr="00B172FE">
              <w:rPr>
                <w:rFonts w:hint="eastAsia"/>
                <w:szCs w:val="21"/>
              </w:rPr>
              <w:t>446</w:t>
            </w:r>
          </w:p>
        </w:tc>
      </w:tr>
      <w:tr w:rsidR="001A7BBF" w:rsidRPr="00B172FE" w:rsidTr="007843F6">
        <w:trPr>
          <w:jc w:val="center"/>
        </w:trPr>
        <w:tc>
          <w:tcPr>
            <w:tcW w:w="1171" w:type="dxa"/>
          </w:tcPr>
          <w:p w:rsidR="001A7BBF" w:rsidRPr="00B172FE" w:rsidRDefault="001A7BBF" w:rsidP="007843F6">
            <w:pPr>
              <w:jc w:val="right"/>
              <w:rPr>
                <w:szCs w:val="21"/>
              </w:rPr>
            </w:pPr>
            <w:r w:rsidRPr="00B172FE">
              <w:rPr>
                <w:rFonts w:hint="eastAsia"/>
                <w:szCs w:val="21"/>
              </w:rPr>
              <w:t>2008</w:t>
            </w:r>
          </w:p>
        </w:tc>
        <w:tc>
          <w:tcPr>
            <w:tcW w:w="2130" w:type="dxa"/>
          </w:tcPr>
          <w:p w:rsidR="001A7BBF" w:rsidRPr="00B172FE" w:rsidRDefault="001A7BBF" w:rsidP="007843F6">
            <w:pPr>
              <w:jc w:val="right"/>
              <w:rPr>
                <w:szCs w:val="21"/>
              </w:rPr>
            </w:pPr>
            <w:r w:rsidRPr="00B172FE">
              <w:rPr>
                <w:rFonts w:hint="eastAsia"/>
                <w:szCs w:val="21"/>
              </w:rPr>
              <w:t>278337</w:t>
            </w:r>
          </w:p>
        </w:tc>
        <w:tc>
          <w:tcPr>
            <w:tcW w:w="2131" w:type="dxa"/>
          </w:tcPr>
          <w:p w:rsidR="001A7BBF" w:rsidRPr="00B172FE" w:rsidRDefault="001A7BBF" w:rsidP="007843F6">
            <w:pPr>
              <w:jc w:val="right"/>
              <w:rPr>
                <w:szCs w:val="21"/>
              </w:rPr>
            </w:pPr>
            <w:r w:rsidRPr="00B172FE">
              <w:rPr>
                <w:rFonts w:hint="eastAsia"/>
                <w:szCs w:val="21"/>
              </w:rPr>
              <w:t>375</w:t>
            </w:r>
          </w:p>
        </w:tc>
        <w:tc>
          <w:tcPr>
            <w:tcW w:w="2131" w:type="dxa"/>
          </w:tcPr>
          <w:p w:rsidR="001A7BBF" w:rsidRPr="00B172FE" w:rsidRDefault="001A7BBF" w:rsidP="007843F6">
            <w:pPr>
              <w:jc w:val="right"/>
              <w:rPr>
                <w:szCs w:val="21"/>
              </w:rPr>
            </w:pPr>
            <w:r w:rsidRPr="00B172FE">
              <w:rPr>
                <w:rFonts w:hint="eastAsia"/>
                <w:szCs w:val="21"/>
              </w:rPr>
              <w:t>503</w:t>
            </w:r>
          </w:p>
        </w:tc>
      </w:tr>
    </w:tbl>
    <w:p w:rsidR="001A7BBF" w:rsidRPr="00B172FE" w:rsidRDefault="001A7BBF" w:rsidP="001A7BBF">
      <w:pPr>
        <w:spacing w:line="360" w:lineRule="auto"/>
        <w:ind w:firstLineChars="200" w:firstLine="420"/>
        <w:rPr>
          <w:szCs w:val="21"/>
        </w:rPr>
      </w:pPr>
    </w:p>
    <w:p w:rsidR="001A7BBF" w:rsidRPr="00B172FE" w:rsidRDefault="001A7BBF" w:rsidP="001A7BBF">
      <w:pPr>
        <w:spacing w:line="360" w:lineRule="auto"/>
        <w:ind w:firstLineChars="200" w:firstLine="420"/>
        <w:rPr>
          <w:szCs w:val="21"/>
        </w:rPr>
      </w:pPr>
      <w:r w:rsidRPr="00B172FE">
        <w:rPr>
          <w:rFonts w:hint="eastAsia"/>
          <w:szCs w:val="21"/>
        </w:rPr>
        <w:t>111</w:t>
      </w:r>
      <w:r>
        <w:rPr>
          <w:rFonts w:hint="eastAsia"/>
          <w:szCs w:val="21"/>
        </w:rPr>
        <w:t>.</w:t>
      </w:r>
      <w:r w:rsidRPr="00B172FE">
        <w:rPr>
          <w:rFonts w:hint="eastAsia"/>
          <w:szCs w:val="21"/>
        </w:rPr>
        <w:t>1949-2008</w:t>
      </w:r>
      <w:r w:rsidRPr="00B172FE">
        <w:rPr>
          <w:rFonts w:hAnsi="宋体" w:hint="eastAsia"/>
          <w:szCs w:val="21"/>
        </w:rPr>
        <w:t>年，我国卫生机构平均每年约增加：</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4736</w:t>
      </w:r>
      <w:r w:rsidRPr="00B172FE">
        <w:rPr>
          <w:rFonts w:hAnsi="宋体" w:hint="eastAsia"/>
          <w:szCs w:val="21"/>
        </w:rPr>
        <w:t>个</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4655</w:t>
      </w:r>
      <w:r w:rsidRPr="00B172FE">
        <w:rPr>
          <w:rFonts w:hAnsi="宋体" w:hint="eastAsia"/>
          <w:szCs w:val="21"/>
        </w:rPr>
        <w:t>个</w:t>
      </w:r>
    </w:p>
    <w:p w:rsidR="001A7BBF" w:rsidRPr="00244324" w:rsidRDefault="001A7BBF" w:rsidP="001A7BBF">
      <w:pPr>
        <w:spacing w:line="360" w:lineRule="auto"/>
        <w:ind w:firstLineChars="200" w:firstLine="420"/>
        <w:rPr>
          <w:rFonts w:hAnsi="宋体"/>
          <w:szCs w:val="21"/>
        </w:rPr>
      </w:pPr>
      <w:r w:rsidRPr="00B172FE">
        <w:rPr>
          <w:rFonts w:hint="eastAsia"/>
          <w:szCs w:val="21"/>
        </w:rPr>
        <w:t>C</w:t>
      </w:r>
      <w:r>
        <w:rPr>
          <w:rFonts w:hint="eastAsia"/>
          <w:szCs w:val="21"/>
        </w:rPr>
        <w:t>.</w:t>
      </w:r>
      <w:r w:rsidRPr="00B172FE">
        <w:rPr>
          <w:rFonts w:hint="eastAsia"/>
          <w:szCs w:val="21"/>
        </w:rPr>
        <w:t>4578</w:t>
      </w:r>
      <w:r w:rsidRPr="00B172FE">
        <w:rPr>
          <w:rFonts w:hAnsi="宋体" w:hint="eastAsia"/>
          <w:szCs w:val="21"/>
        </w:rPr>
        <w:t>个</w:t>
      </w:r>
    </w:p>
    <w:p w:rsidR="001A7BBF" w:rsidRPr="00244324" w:rsidRDefault="001A7BBF" w:rsidP="001A7BBF">
      <w:pPr>
        <w:spacing w:line="360" w:lineRule="auto"/>
        <w:ind w:firstLineChars="200" w:firstLine="420"/>
        <w:rPr>
          <w:rFonts w:hAnsi="宋体"/>
          <w:szCs w:val="21"/>
        </w:rPr>
      </w:pPr>
      <w:r w:rsidRPr="00244324">
        <w:rPr>
          <w:rFonts w:hAnsi="宋体" w:hint="eastAsia"/>
          <w:szCs w:val="21"/>
        </w:rPr>
        <w:t>D.4397</w:t>
      </w:r>
      <w:r w:rsidRPr="00B172FE">
        <w:rPr>
          <w:rFonts w:hAnsi="宋体" w:hint="eastAsia"/>
          <w:szCs w:val="21"/>
        </w:rPr>
        <w:t>个</w:t>
      </w:r>
    </w:p>
    <w:p w:rsidR="001A7BBF" w:rsidRPr="00B172FE" w:rsidRDefault="001A7BBF" w:rsidP="001A7BBF">
      <w:pPr>
        <w:spacing w:line="360" w:lineRule="auto"/>
        <w:ind w:firstLineChars="200" w:firstLine="420"/>
        <w:rPr>
          <w:szCs w:val="21"/>
        </w:rPr>
      </w:pPr>
      <w:r w:rsidRPr="00B172FE">
        <w:rPr>
          <w:rFonts w:hint="eastAsia"/>
          <w:szCs w:val="21"/>
        </w:rPr>
        <w:t>112</w:t>
      </w:r>
      <w:r>
        <w:rPr>
          <w:rFonts w:hint="eastAsia"/>
          <w:szCs w:val="21"/>
        </w:rPr>
        <w:t>.</w:t>
      </w:r>
      <w:r w:rsidRPr="00B172FE">
        <w:rPr>
          <w:rFonts w:hAnsi="宋体" w:hint="eastAsia"/>
          <w:szCs w:val="21"/>
        </w:rPr>
        <w:t>建国以来，我国医院和卫生院床位数年平均增长率最高的时期为：</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1957-1962</w:t>
      </w:r>
      <w:r w:rsidRPr="00B172FE">
        <w:rPr>
          <w:rFonts w:hAnsi="宋体" w:hint="eastAsia"/>
          <w:szCs w:val="21"/>
        </w:rPr>
        <w:t>年</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1962-1965</w:t>
      </w:r>
      <w:r w:rsidRPr="00B172FE">
        <w:rPr>
          <w:rFonts w:hAnsi="宋体" w:hint="eastAsia"/>
          <w:szCs w:val="21"/>
        </w:rPr>
        <w:t>年</w:t>
      </w:r>
    </w:p>
    <w:p w:rsidR="001A7BBF" w:rsidRPr="00B172FE" w:rsidRDefault="001A7BBF" w:rsidP="001A7BBF">
      <w:pPr>
        <w:spacing w:line="360" w:lineRule="auto"/>
        <w:ind w:firstLineChars="200" w:firstLine="420"/>
        <w:rPr>
          <w:szCs w:val="21"/>
        </w:rPr>
      </w:pPr>
      <w:r w:rsidRPr="00B172FE">
        <w:rPr>
          <w:rFonts w:hint="eastAsia"/>
          <w:szCs w:val="21"/>
        </w:rPr>
        <w:lastRenderedPageBreak/>
        <w:t>C</w:t>
      </w:r>
      <w:r>
        <w:rPr>
          <w:rFonts w:hint="eastAsia"/>
          <w:szCs w:val="21"/>
        </w:rPr>
        <w:t>.</w:t>
      </w:r>
      <w:r w:rsidRPr="00B172FE">
        <w:rPr>
          <w:rFonts w:hint="eastAsia"/>
          <w:szCs w:val="21"/>
        </w:rPr>
        <w:t>1965-1978</w:t>
      </w:r>
      <w:r w:rsidRPr="00B172FE">
        <w:rPr>
          <w:rFonts w:hAnsi="宋体" w:hint="eastAsia"/>
          <w:szCs w:val="21"/>
        </w:rPr>
        <w:t>年</w:t>
      </w:r>
    </w:p>
    <w:p w:rsidR="001A7BBF" w:rsidRPr="00B172FE" w:rsidRDefault="001A7BBF" w:rsidP="001A7BBF">
      <w:pPr>
        <w:spacing w:line="360" w:lineRule="auto"/>
        <w:ind w:firstLineChars="200" w:firstLine="420"/>
        <w:rPr>
          <w:szCs w:val="21"/>
        </w:rPr>
      </w:pPr>
      <w:r w:rsidRPr="00B172FE">
        <w:rPr>
          <w:rFonts w:hint="eastAsia"/>
          <w:szCs w:val="21"/>
        </w:rPr>
        <w:t>D</w:t>
      </w:r>
      <w:r>
        <w:rPr>
          <w:rFonts w:hint="eastAsia"/>
          <w:szCs w:val="21"/>
        </w:rPr>
        <w:t>.</w:t>
      </w:r>
      <w:r w:rsidRPr="00B172FE">
        <w:rPr>
          <w:rFonts w:hint="eastAsia"/>
          <w:szCs w:val="21"/>
        </w:rPr>
        <w:t>1978-1985</w:t>
      </w:r>
      <w:r w:rsidRPr="00B172FE">
        <w:rPr>
          <w:rFonts w:hAnsi="宋体" w:hint="eastAsia"/>
          <w:szCs w:val="21"/>
        </w:rPr>
        <w:t>年</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113.</w:t>
      </w:r>
      <w:r w:rsidRPr="00B172FE">
        <w:rPr>
          <w:rFonts w:hAnsi="宋体" w:hint="eastAsia"/>
          <w:szCs w:val="21"/>
        </w:rPr>
        <w:t>与</w:t>
      </w:r>
      <w:r w:rsidRPr="00244324">
        <w:rPr>
          <w:rFonts w:hAnsi="宋体" w:hint="eastAsia"/>
          <w:szCs w:val="21"/>
        </w:rPr>
        <w:t>1978</w:t>
      </w:r>
      <w:r w:rsidRPr="00B172FE">
        <w:rPr>
          <w:rFonts w:hAnsi="宋体" w:hint="eastAsia"/>
          <w:szCs w:val="21"/>
        </w:rPr>
        <w:t>年相比，</w:t>
      </w:r>
      <w:r w:rsidRPr="00244324">
        <w:rPr>
          <w:rFonts w:hAnsi="宋体" w:hint="eastAsia"/>
          <w:szCs w:val="21"/>
        </w:rPr>
        <w:t>2008</w:t>
      </w:r>
      <w:r w:rsidRPr="00B172FE">
        <w:rPr>
          <w:rFonts w:hAnsi="宋体" w:hint="eastAsia"/>
          <w:szCs w:val="21"/>
        </w:rPr>
        <w:t>年平均每个卫生机构的卫生技术人员数约增加了：</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A.15%</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B.5%</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C.35%</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D.25%</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114.2008</w:t>
      </w:r>
      <w:r w:rsidRPr="00B172FE">
        <w:rPr>
          <w:rFonts w:hAnsi="宋体" w:hint="eastAsia"/>
          <w:szCs w:val="21"/>
        </w:rPr>
        <w:t>年，每万人口拥有的卫生机构数量约是</w:t>
      </w:r>
      <w:r w:rsidRPr="00244324">
        <w:rPr>
          <w:rFonts w:hAnsi="宋体" w:hint="eastAsia"/>
          <w:szCs w:val="21"/>
        </w:rPr>
        <w:t>1949</w:t>
      </w:r>
      <w:r w:rsidRPr="00B172FE">
        <w:rPr>
          <w:rFonts w:hAnsi="宋体" w:hint="eastAsia"/>
          <w:szCs w:val="21"/>
        </w:rPr>
        <w:t>年多少倍？</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A.3</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B.8</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C.15</w:t>
      </w:r>
    </w:p>
    <w:p w:rsidR="001A7BBF" w:rsidRPr="00244324" w:rsidRDefault="001A7BBF" w:rsidP="001A7BBF">
      <w:pPr>
        <w:tabs>
          <w:tab w:val="left" w:pos="6279"/>
        </w:tabs>
        <w:spacing w:line="360" w:lineRule="auto"/>
        <w:ind w:firstLineChars="200" w:firstLine="420"/>
        <w:rPr>
          <w:rFonts w:hAnsi="宋体"/>
          <w:szCs w:val="21"/>
        </w:rPr>
      </w:pPr>
      <w:r w:rsidRPr="00244324">
        <w:rPr>
          <w:rFonts w:hAnsi="宋体" w:hint="eastAsia"/>
          <w:szCs w:val="21"/>
        </w:rPr>
        <w:t>D.30</w:t>
      </w:r>
    </w:p>
    <w:p w:rsidR="001A7BBF" w:rsidRPr="00B172FE" w:rsidRDefault="001A7BBF" w:rsidP="001A7BBF">
      <w:pPr>
        <w:spacing w:line="360" w:lineRule="auto"/>
        <w:ind w:firstLineChars="200" w:firstLine="420"/>
        <w:rPr>
          <w:szCs w:val="21"/>
        </w:rPr>
      </w:pPr>
      <w:r w:rsidRPr="00B172FE">
        <w:rPr>
          <w:rFonts w:hint="eastAsia"/>
          <w:szCs w:val="21"/>
        </w:rPr>
        <w:t>115</w:t>
      </w:r>
      <w:r>
        <w:rPr>
          <w:rFonts w:hint="eastAsia"/>
          <w:szCs w:val="21"/>
        </w:rPr>
        <w:t>.</w:t>
      </w:r>
      <w:r w:rsidRPr="00B172FE">
        <w:rPr>
          <w:rFonts w:hAnsi="宋体" w:hint="eastAsia"/>
          <w:szCs w:val="21"/>
        </w:rPr>
        <w:t>能够从上述资料中推出的是：</w:t>
      </w:r>
    </w:p>
    <w:p w:rsidR="001A7BBF" w:rsidRPr="00B172FE" w:rsidRDefault="001A7BBF" w:rsidP="001A7BBF">
      <w:pPr>
        <w:spacing w:line="360" w:lineRule="auto"/>
        <w:ind w:firstLineChars="200" w:firstLine="420"/>
        <w:rPr>
          <w:szCs w:val="21"/>
        </w:rPr>
      </w:pPr>
      <w:r w:rsidRPr="00B172FE">
        <w:rPr>
          <w:rFonts w:hint="eastAsia"/>
          <w:szCs w:val="21"/>
        </w:rPr>
        <w:t>A</w:t>
      </w:r>
      <w:r>
        <w:rPr>
          <w:rFonts w:hint="eastAsia"/>
          <w:szCs w:val="21"/>
        </w:rPr>
        <w:t>.</w:t>
      </w:r>
      <w:r w:rsidRPr="00B172FE">
        <w:rPr>
          <w:rFonts w:hint="eastAsia"/>
          <w:szCs w:val="21"/>
        </w:rPr>
        <w:t>2005-2008</w:t>
      </w:r>
      <w:r w:rsidRPr="00B172FE">
        <w:rPr>
          <w:rFonts w:hAnsi="宋体" w:hint="eastAsia"/>
          <w:szCs w:val="21"/>
        </w:rPr>
        <w:t>年，医院和卫生院床位数年均增长率超过</w:t>
      </w:r>
      <w:r w:rsidRPr="00B172FE">
        <w:rPr>
          <w:rFonts w:hint="eastAsia"/>
          <w:szCs w:val="21"/>
        </w:rPr>
        <w:t>10%</w:t>
      </w:r>
    </w:p>
    <w:p w:rsidR="001A7BBF" w:rsidRPr="00B172FE" w:rsidRDefault="001A7BBF" w:rsidP="001A7BBF">
      <w:pPr>
        <w:spacing w:line="360" w:lineRule="auto"/>
        <w:ind w:firstLineChars="200" w:firstLine="420"/>
        <w:rPr>
          <w:szCs w:val="21"/>
        </w:rPr>
      </w:pPr>
      <w:r w:rsidRPr="00B172FE">
        <w:rPr>
          <w:rFonts w:hint="eastAsia"/>
          <w:szCs w:val="21"/>
        </w:rPr>
        <w:t>B</w:t>
      </w:r>
      <w:r>
        <w:rPr>
          <w:rFonts w:hint="eastAsia"/>
          <w:szCs w:val="21"/>
        </w:rPr>
        <w:t>.</w:t>
      </w:r>
      <w:r w:rsidRPr="00B172FE">
        <w:rPr>
          <w:rFonts w:hint="eastAsia"/>
          <w:szCs w:val="21"/>
        </w:rPr>
        <w:t>20</w:t>
      </w:r>
      <w:r w:rsidRPr="00B172FE">
        <w:rPr>
          <w:rFonts w:hAnsi="宋体" w:hint="eastAsia"/>
          <w:szCs w:val="21"/>
        </w:rPr>
        <w:t>世纪</w:t>
      </w:r>
      <w:r w:rsidRPr="00B172FE">
        <w:rPr>
          <w:rFonts w:hint="eastAsia"/>
          <w:szCs w:val="21"/>
        </w:rPr>
        <w:t>80</w:t>
      </w:r>
      <w:r w:rsidRPr="00B172FE">
        <w:rPr>
          <w:rFonts w:hAnsi="宋体" w:hint="eastAsia"/>
          <w:szCs w:val="21"/>
        </w:rPr>
        <w:t>年代后期，我国卫生机构的数量呈现负增长态势</w:t>
      </w:r>
    </w:p>
    <w:p w:rsidR="001A7BBF" w:rsidRPr="00B172FE" w:rsidRDefault="001A7BBF" w:rsidP="001A7BBF">
      <w:pPr>
        <w:spacing w:line="360" w:lineRule="auto"/>
        <w:ind w:firstLineChars="200" w:firstLine="420"/>
        <w:rPr>
          <w:szCs w:val="21"/>
        </w:rPr>
      </w:pPr>
      <w:r w:rsidRPr="00B172FE">
        <w:rPr>
          <w:rFonts w:hint="eastAsia"/>
          <w:szCs w:val="21"/>
        </w:rPr>
        <w:t>C</w:t>
      </w:r>
      <w:r>
        <w:rPr>
          <w:rFonts w:hint="eastAsia"/>
          <w:szCs w:val="21"/>
        </w:rPr>
        <w:t>.</w:t>
      </w:r>
      <w:r w:rsidRPr="00B172FE">
        <w:rPr>
          <w:rFonts w:hint="eastAsia"/>
          <w:szCs w:val="21"/>
        </w:rPr>
        <w:t>1949</w:t>
      </w:r>
      <w:r w:rsidRPr="00B172FE">
        <w:rPr>
          <w:rFonts w:hAnsi="宋体" w:hint="eastAsia"/>
          <w:szCs w:val="21"/>
        </w:rPr>
        <w:t>年，我国每千人口拥有的卫生技术人员数不足</w:t>
      </w:r>
      <w:r w:rsidRPr="00B172FE">
        <w:rPr>
          <w:rFonts w:hint="eastAsia"/>
          <w:szCs w:val="21"/>
        </w:rPr>
        <w:t>1</w:t>
      </w:r>
      <w:r w:rsidRPr="00B172FE">
        <w:rPr>
          <w:rFonts w:hAnsi="宋体" w:hint="eastAsia"/>
          <w:szCs w:val="21"/>
        </w:rPr>
        <w:t>人</w:t>
      </w:r>
    </w:p>
    <w:p w:rsidR="001A7BBF" w:rsidRPr="00244324" w:rsidRDefault="001A7BBF" w:rsidP="001A7BBF">
      <w:pPr>
        <w:spacing w:line="360" w:lineRule="auto"/>
        <w:ind w:firstLineChars="200" w:firstLine="420"/>
        <w:rPr>
          <w:rFonts w:hAnsi="宋体"/>
          <w:szCs w:val="21"/>
        </w:rPr>
      </w:pPr>
      <w:r w:rsidRPr="00B172FE">
        <w:rPr>
          <w:rFonts w:hint="eastAsia"/>
          <w:szCs w:val="21"/>
        </w:rPr>
        <w:t>D</w:t>
      </w:r>
      <w:r>
        <w:rPr>
          <w:rFonts w:hint="eastAsia"/>
          <w:szCs w:val="21"/>
        </w:rPr>
        <w:t>.</w:t>
      </w:r>
      <w:r w:rsidRPr="00B172FE">
        <w:rPr>
          <w:rFonts w:hint="eastAsia"/>
          <w:szCs w:val="21"/>
        </w:rPr>
        <w:t>1957</w:t>
      </w:r>
      <w:r w:rsidRPr="00B172FE">
        <w:rPr>
          <w:rFonts w:hAnsi="宋体" w:hint="eastAsia"/>
          <w:szCs w:val="21"/>
        </w:rPr>
        <w:t>年，我国卫生技术人员总数首次超过百万</w:t>
      </w:r>
    </w:p>
    <w:p w:rsidR="001A7BBF" w:rsidRPr="00B172FE" w:rsidRDefault="001A7BBF" w:rsidP="001A7BBF">
      <w:pPr>
        <w:spacing w:line="360" w:lineRule="auto"/>
        <w:ind w:firstLineChars="200" w:firstLine="420"/>
        <w:rPr>
          <w:szCs w:val="21"/>
        </w:rPr>
      </w:pPr>
    </w:p>
    <w:p w:rsidR="00F6085B" w:rsidRPr="00691CCA" w:rsidRDefault="00F6085B" w:rsidP="00F6085B">
      <w:pPr>
        <w:jc w:val="center"/>
        <w:rPr>
          <w:rFonts w:ascii="黑体" w:eastAsia="黑体" w:hint="eastAsia"/>
          <w:b/>
          <w:bCs/>
          <w:sz w:val="30"/>
          <w:szCs w:val="30"/>
        </w:rPr>
      </w:pPr>
      <w:r w:rsidRPr="00691CCA">
        <w:rPr>
          <w:rFonts w:ascii="黑体" w:eastAsia="黑体" w:hint="eastAsia"/>
          <w:b/>
          <w:bCs/>
          <w:sz w:val="30"/>
          <w:szCs w:val="30"/>
        </w:rPr>
        <w:t>第五部分  常识判断</w:t>
      </w:r>
    </w:p>
    <w:p w:rsidR="00F6085B" w:rsidRPr="00F6085B" w:rsidRDefault="00F6085B" w:rsidP="00F6085B">
      <w:pPr>
        <w:jc w:val="center"/>
        <w:rPr>
          <w:rFonts w:ascii="黑体" w:eastAsia="黑体" w:hint="eastAsia"/>
          <w:bCs/>
          <w:sz w:val="24"/>
          <w:szCs w:val="24"/>
        </w:rPr>
      </w:pPr>
      <w:r w:rsidRPr="00F6085B">
        <w:rPr>
          <w:rFonts w:ascii="黑体" w:eastAsia="黑体" w:hint="eastAsia"/>
          <w:bCs/>
          <w:sz w:val="24"/>
          <w:szCs w:val="24"/>
        </w:rPr>
        <w:t>(共25题，参考时限10分钟)</w:t>
      </w:r>
    </w:p>
    <w:p w:rsidR="00F6085B" w:rsidRPr="00F6085B" w:rsidRDefault="00F6085B" w:rsidP="00F6085B">
      <w:pPr>
        <w:tabs>
          <w:tab w:val="left" w:pos="420"/>
          <w:tab w:val="left" w:pos="2310"/>
          <w:tab w:val="left" w:pos="4200"/>
          <w:tab w:val="left" w:pos="6090"/>
        </w:tabs>
        <w:ind w:firstLineChars="200" w:firstLine="480"/>
        <w:rPr>
          <w:rFonts w:ascii="黑体" w:eastAsia="黑体" w:hint="eastAsia"/>
          <w:sz w:val="24"/>
          <w:szCs w:val="24"/>
        </w:rPr>
      </w:pPr>
    </w:p>
    <w:p w:rsidR="00F6085B" w:rsidRPr="00F6085B" w:rsidRDefault="00F6085B" w:rsidP="00F6085B">
      <w:pPr>
        <w:tabs>
          <w:tab w:val="left" w:pos="420"/>
          <w:tab w:val="left" w:pos="2310"/>
          <w:tab w:val="left" w:pos="4200"/>
          <w:tab w:val="left" w:pos="6090"/>
        </w:tabs>
        <w:ind w:firstLineChars="400" w:firstLine="960"/>
        <w:rPr>
          <w:rFonts w:ascii="黑体" w:eastAsia="黑体" w:hint="eastAsia"/>
          <w:bCs/>
          <w:sz w:val="24"/>
          <w:szCs w:val="24"/>
        </w:rPr>
      </w:pPr>
      <w:r w:rsidRPr="00F6085B">
        <w:rPr>
          <w:rFonts w:ascii="黑体" w:eastAsia="黑体" w:hint="eastAsia"/>
          <w:bCs/>
          <w:sz w:val="24"/>
          <w:szCs w:val="24"/>
        </w:rPr>
        <w:t>根据题目的要求，在四个选项中选出一个最恰当的答案。</w:t>
      </w:r>
    </w:p>
    <w:p w:rsidR="00F6085B" w:rsidRPr="00F6085B" w:rsidRDefault="00F6085B" w:rsidP="00F6085B">
      <w:pPr>
        <w:tabs>
          <w:tab w:val="left" w:pos="420"/>
          <w:tab w:val="left" w:pos="2310"/>
          <w:tab w:val="left" w:pos="4200"/>
          <w:tab w:val="left" w:pos="6090"/>
        </w:tabs>
        <w:ind w:firstLineChars="200" w:firstLine="480"/>
        <w:rPr>
          <w:rFonts w:ascii="黑体" w:eastAsia="黑体" w:hint="eastAsia"/>
          <w:sz w:val="24"/>
          <w:szCs w:val="24"/>
        </w:rPr>
      </w:pPr>
    </w:p>
    <w:p w:rsidR="00F6085B" w:rsidRPr="00F6085B" w:rsidRDefault="00F6085B" w:rsidP="00F6085B">
      <w:pPr>
        <w:tabs>
          <w:tab w:val="left" w:pos="420"/>
          <w:tab w:val="left" w:pos="2310"/>
          <w:tab w:val="left" w:pos="4200"/>
          <w:tab w:val="left" w:pos="6090"/>
        </w:tabs>
        <w:ind w:firstLineChars="200" w:firstLine="480"/>
        <w:rPr>
          <w:rFonts w:ascii="黑体" w:eastAsia="黑体" w:hint="eastAsia"/>
          <w:sz w:val="24"/>
          <w:szCs w:val="24"/>
        </w:rPr>
      </w:pPr>
      <w:r w:rsidRPr="00F6085B">
        <w:rPr>
          <w:rFonts w:ascii="黑体" w:eastAsia="黑体" w:hint="eastAsia"/>
          <w:sz w:val="24"/>
          <w:szCs w:val="24"/>
        </w:rPr>
        <w:t xml:space="preserve">请开始答题： </w:t>
      </w:r>
    </w:p>
    <w:p w:rsidR="00E8741A" w:rsidRPr="00F112A0" w:rsidRDefault="00E8741A" w:rsidP="00E8741A">
      <w:pPr>
        <w:spacing w:line="360" w:lineRule="auto"/>
        <w:ind w:firstLineChars="200" w:firstLine="420"/>
        <w:jc w:val="left"/>
        <w:rPr>
          <w:szCs w:val="21"/>
        </w:rPr>
      </w:pPr>
      <w:r w:rsidRPr="00F112A0">
        <w:rPr>
          <w:rFonts w:hint="eastAsia"/>
          <w:szCs w:val="21"/>
        </w:rPr>
        <w:t>116.</w:t>
      </w:r>
      <w:r w:rsidRPr="00F112A0">
        <w:rPr>
          <w:rFonts w:hint="eastAsia"/>
          <w:szCs w:val="21"/>
        </w:rPr>
        <w:t>关于新中国成立</w:t>
      </w:r>
      <w:r w:rsidRPr="00F112A0">
        <w:rPr>
          <w:rFonts w:hint="eastAsia"/>
          <w:szCs w:val="21"/>
        </w:rPr>
        <w:t>60</w:t>
      </w:r>
      <w:r w:rsidRPr="00F112A0">
        <w:rPr>
          <w:rFonts w:hint="eastAsia"/>
          <w:szCs w:val="21"/>
        </w:rPr>
        <w:t>周年取得的成就，下列说法不正确的是（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截至</w:t>
      </w:r>
      <w:r w:rsidRPr="00F112A0">
        <w:rPr>
          <w:rFonts w:hint="eastAsia"/>
          <w:szCs w:val="21"/>
        </w:rPr>
        <w:t>2008</w:t>
      </w:r>
      <w:r w:rsidRPr="00F112A0">
        <w:rPr>
          <w:rFonts w:hint="eastAsia"/>
          <w:szCs w:val="21"/>
        </w:rPr>
        <w:t>年底，我国已成为世界第三大经济体</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截至</w:t>
      </w:r>
      <w:r w:rsidRPr="00F112A0">
        <w:rPr>
          <w:rFonts w:hint="eastAsia"/>
          <w:szCs w:val="21"/>
        </w:rPr>
        <w:t>2008</w:t>
      </w:r>
      <w:r w:rsidRPr="00F112A0">
        <w:rPr>
          <w:rFonts w:hint="eastAsia"/>
          <w:szCs w:val="21"/>
        </w:rPr>
        <w:t>年底，我国进出口贸易总额已跃居世界第一</w:t>
      </w:r>
    </w:p>
    <w:p w:rsidR="00E8741A" w:rsidRPr="00F112A0" w:rsidRDefault="00E8741A" w:rsidP="00E8741A">
      <w:pPr>
        <w:spacing w:line="360" w:lineRule="auto"/>
        <w:ind w:firstLineChars="200" w:firstLine="420"/>
        <w:jc w:val="left"/>
        <w:rPr>
          <w:szCs w:val="21"/>
        </w:rPr>
      </w:pPr>
      <w:r w:rsidRPr="00F112A0">
        <w:rPr>
          <w:rFonts w:hint="eastAsia"/>
          <w:szCs w:val="21"/>
        </w:rPr>
        <w:t>C.2008</w:t>
      </w:r>
      <w:r w:rsidRPr="00F112A0">
        <w:rPr>
          <w:rFonts w:hint="eastAsia"/>
          <w:szCs w:val="21"/>
        </w:rPr>
        <w:t>年我国国民平均受教育年限已提高到</w:t>
      </w:r>
      <w:r w:rsidRPr="00F112A0">
        <w:rPr>
          <w:rFonts w:hint="eastAsia"/>
          <w:szCs w:val="21"/>
        </w:rPr>
        <w:t>8.7</w:t>
      </w:r>
      <w:r w:rsidRPr="00F112A0">
        <w:rPr>
          <w:rFonts w:hint="eastAsia"/>
          <w:szCs w:val="21"/>
        </w:rPr>
        <w:t>年，相当于初中文化程度</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我国人均期望寿命由新中国成立前的不足</w:t>
      </w:r>
      <w:r w:rsidRPr="00F112A0">
        <w:rPr>
          <w:rFonts w:hint="eastAsia"/>
          <w:szCs w:val="21"/>
        </w:rPr>
        <w:t>40</w:t>
      </w:r>
      <w:r w:rsidRPr="00F112A0">
        <w:rPr>
          <w:rFonts w:hint="eastAsia"/>
          <w:szCs w:val="21"/>
        </w:rPr>
        <w:t>岁上升到</w:t>
      </w:r>
      <w:r w:rsidRPr="00F112A0">
        <w:rPr>
          <w:rFonts w:hint="eastAsia"/>
          <w:szCs w:val="21"/>
        </w:rPr>
        <w:t>70</w:t>
      </w:r>
      <w:r w:rsidRPr="00F112A0">
        <w:rPr>
          <w:rFonts w:hint="eastAsia"/>
          <w:szCs w:val="21"/>
        </w:rPr>
        <w:t>多岁</w:t>
      </w:r>
    </w:p>
    <w:p w:rsidR="00E8741A" w:rsidRPr="00F112A0" w:rsidRDefault="00E8741A" w:rsidP="00E8741A">
      <w:pPr>
        <w:spacing w:line="360" w:lineRule="auto"/>
        <w:ind w:firstLineChars="200" w:firstLine="420"/>
        <w:jc w:val="left"/>
        <w:rPr>
          <w:szCs w:val="21"/>
        </w:rPr>
      </w:pPr>
      <w:r w:rsidRPr="00F112A0">
        <w:rPr>
          <w:rFonts w:hint="eastAsia"/>
          <w:szCs w:val="21"/>
        </w:rPr>
        <w:t>117.</w:t>
      </w:r>
      <w:r w:rsidRPr="00F112A0">
        <w:rPr>
          <w:rFonts w:hint="eastAsia"/>
          <w:szCs w:val="21"/>
        </w:rPr>
        <w:t>改革开放以来，我国主要区域政策经历了不同的阶段：①以经济特区为中心的沿海地区优先发展阶段；②以缩小区域差距为导向的西部大开发阶段；③以浦东开发为龙头的沿</w:t>
      </w:r>
      <w:r w:rsidRPr="00F112A0">
        <w:rPr>
          <w:rFonts w:hint="eastAsia"/>
          <w:szCs w:val="21"/>
        </w:rPr>
        <w:lastRenderedPageBreak/>
        <w:t>江沿边地区重点发展阶段；④以区域协调发展为导向的共同发展阶段。这四个阶段按时间顺序排列应为（</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①②③④</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①③②④</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②③①④</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②①③④</w:t>
      </w:r>
    </w:p>
    <w:p w:rsidR="00E8741A" w:rsidRPr="00F112A0" w:rsidRDefault="00E8741A" w:rsidP="00E8741A">
      <w:pPr>
        <w:spacing w:line="360" w:lineRule="auto"/>
        <w:ind w:firstLineChars="200" w:firstLine="420"/>
        <w:jc w:val="left"/>
        <w:rPr>
          <w:szCs w:val="21"/>
        </w:rPr>
      </w:pPr>
      <w:r w:rsidRPr="00F112A0">
        <w:rPr>
          <w:rFonts w:hint="eastAsia"/>
          <w:szCs w:val="21"/>
        </w:rPr>
        <w:t>118.</w:t>
      </w:r>
      <w:r w:rsidRPr="00F112A0">
        <w:rPr>
          <w:rFonts w:hint="eastAsia"/>
          <w:szCs w:val="21"/>
        </w:rPr>
        <w:t>关于我国重大工程与建设项目，下列说法不正确的是（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三峡工程是目前世界上建筑规模最大的水利工程</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“嫦娥一号”是中国自主研发的首个月球探测卫星</w:t>
      </w:r>
    </w:p>
    <w:p w:rsidR="00E8741A" w:rsidRPr="00F112A0" w:rsidRDefault="00E8741A" w:rsidP="00E8741A">
      <w:pPr>
        <w:spacing w:line="360" w:lineRule="auto"/>
        <w:ind w:firstLineChars="200" w:firstLine="420"/>
        <w:jc w:val="left"/>
        <w:rPr>
          <w:szCs w:val="21"/>
        </w:rPr>
      </w:pPr>
      <w:r w:rsidRPr="00F112A0">
        <w:rPr>
          <w:rFonts w:hint="eastAsia"/>
          <w:szCs w:val="21"/>
        </w:rPr>
        <w:t>C.2008</w:t>
      </w:r>
      <w:r w:rsidRPr="00F112A0">
        <w:rPr>
          <w:rFonts w:hint="eastAsia"/>
          <w:szCs w:val="21"/>
        </w:rPr>
        <w:t>年建成通车的杭州湾跨海大桥是目前世界上最长的桥梁</w:t>
      </w:r>
    </w:p>
    <w:p w:rsidR="00E8741A" w:rsidRPr="00F112A0" w:rsidRDefault="00E8741A" w:rsidP="00E8741A">
      <w:pPr>
        <w:spacing w:line="360" w:lineRule="auto"/>
        <w:ind w:firstLineChars="200" w:firstLine="420"/>
        <w:jc w:val="left"/>
        <w:rPr>
          <w:szCs w:val="21"/>
        </w:rPr>
      </w:pPr>
      <w:r w:rsidRPr="00F112A0">
        <w:rPr>
          <w:rFonts w:hint="eastAsia"/>
          <w:szCs w:val="21"/>
        </w:rPr>
        <w:t>D.2006</w:t>
      </w:r>
      <w:r w:rsidRPr="00F112A0">
        <w:rPr>
          <w:rFonts w:hint="eastAsia"/>
          <w:szCs w:val="21"/>
        </w:rPr>
        <w:t>年全线通车的青藏铁路是目前世界上海拔最高的铁路</w:t>
      </w:r>
    </w:p>
    <w:p w:rsidR="00E8741A" w:rsidRPr="00F112A0" w:rsidRDefault="00E8741A" w:rsidP="00E8741A">
      <w:pPr>
        <w:spacing w:line="360" w:lineRule="auto"/>
        <w:ind w:firstLineChars="200" w:firstLine="420"/>
        <w:jc w:val="left"/>
        <w:rPr>
          <w:szCs w:val="21"/>
        </w:rPr>
      </w:pPr>
      <w:r w:rsidRPr="00F112A0">
        <w:rPr>
          <w:rFonts w:hint="eastAsia"/>
          <w:szCs w:val="21"/>
        </w:rPr>
        <w:t>119.</w:t>
      </w:r>
      <w:r w:rsidRPr="00F112A0">
        <w:rPr>
          <w:rFonts w:hint="eastAsia"/>
          <w:szCs w:val="21"/>
        </w:rPr>
        <w:t>下列关于国际组织的表述不正确的是（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蒙古国是上海合作组织的成员国之一</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国际货币基金组织是联合国的专门机构</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博鳌亚洲论坛是第一个总部设在中国的国际会议组织</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石油输出国组织通过石油生产配额制维护石油生产国利益</w:t>
      </w:r>
    </w:p>
    <w:p w:rsidR="00E8741A" w:rsidRPr="00F112A0" w:rsidRDefault="00E8741A" w:rsidP="00E8741A">
      <w:pPr>
        <w:spacing w:line="360" w:lineRule="auto"/>
        <w:ind w:firstLineChars="200" w:firstLine="420"/>
        <w:jc w:val="left"/>
        <w:rPr>
          <w:szCs w:val="21"/>
        </w:rPr>
      </w:pPr>
      <w:r w:rsidRPr="00F112A0">
        <w:rPr>
          <w:rFonts w:hint="eastAsia"/>
          <w:szCs w:val="21"/>
        </w:rPr>
        <w:t>120.</w:t>
      </w:r>
      <w:r w:rsidRPr="00F112A0">
        <w:rPr>
          <w:rFonts w:hint="eastAsia"/>
          <w:szCs w:val="21"/>
        </w:rPr>
        <w:t>在经济衰退时期，有利于扩大内需的政策措施是（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提高税率</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提高存款准备金率</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降低税率</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缩减财政支出</w:t>
      </w:r>
    </w:p>
    <w:p w:rsidR="00E8741A" w:rsidRPr="00F112A0" w:rsidRDefault="00E8741A" w:rsidP="00E8741A">
      <w:pPr>
        <w:spacing w:line="360" w:lineRule="auto"/>
        <w:ind w:firstLineChars="200" w:firstLine="420"/>
        <w:jc w:val="left"/>
        <w:rPr>
          <w:szCs w:val="21"/>
        </w:rPr>
      </w:pPr>
      <w:r w:rsidRPr="00F112A0">
        <w:rPr>
          <w:rFonts w:hint="eastAsia"/>
          <w:szCs w:val="21"/>
        </w:rPr>
        <w:t>121.</w:t>
      </w:r>
      <w:r w:rsidRPr="00F112A0">
        <w:rPr>
          <w:rFonts w:hint="eastAsia"/>
          <w:szCs w:val="21"/>
        </w:rPr>
        <w:t>衡量一个国家经济总量的指标不包括（</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国内生产总值</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国民总收入</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外汇储备</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货币总量</w:t>
      </w:r>
    </w:p>
    <w:p w:rsidR="00E8741A" w:rsidRPr="00F112A0" w:rsidRDefault="00E8741A" w:rsidP="00E8741A">
      <w:pPr>
        <w:spacing w:line="360" w:lineRule="auto"/>
        <w:ind w:firstLineChars="200" w:firstLine="420"/>
        <w:jc w:val="left"/>
        <w:rPr>
          <w:szCs w:val="21"/>
        </w:rPr>
      </w:pPr>
      <w:r w:rsidRPr="00F112A0">
        <w:rPr>
          <w:rFonts w:hint="eastAsia"/>
          <w:szCs w:val="21"/>
        </w:rPr>
        <w:t>122.</w:t>
      </w:r>
      <w:r w:rsidRPr="00F112A0">
        <w:rPr>
          <w:rFonts w:hint="eastAsia"/>
          <w:szCs w:val="21"/>
        </w:rPr>
        <w:t>下列关于中国近现代史上的事件表述不正确的是（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北洋水师是</w:t>
      </w:r>
      <w:r w:rsidRPr="00F112A0">
        <w:rPr>
          <w:rFonts w:hint="eastAsia"/>
          <w:szCs w:val="21"/>
        </w:rPr>
        <w:t>19</w:t>
      </w:r>
      <w:r w:rsidRPr="00F112A0">
        <w:rPr>
          <w:rFonts w:hint="eastAsia"/>
          <w:szCs w:val="21"/>
        </w:rPr>
        <w:t>世纪末中国建立的第一支近代海军舰队</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第五次反“围剿”失败后，中国工农红军开始长征</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中国人民解放军第二炮兵组建于</w:t>
      </w:r>
      <w:r w:rsidRPr="00F112A0">
        <w:rPr>
          <w:rFonts w:hint="eastAsia"/>
          <w:szCs w:val="21"/>
        </w:rPr>
        <w:t>20</w:t>
      </w:r>
      <w:r w:rsidRPr="00F112A0">
        <w:rPr>
          <w:rFonts w:hint="eastAsia"/>
          <w:szCs w:val="21"/>
        </w:rPr>
        <w:t>世纪</w:t>
      </w:r>
      <w:r w:rsidRPr="00F112A0">
        <w:rPr>
          <w:rFonts w:hint="eastAsia"/>
          <w:szCs w:val="21"/>
        </w:rPr>
        <w:t>60</w:t>
      </w:r>
      <w:r w:rsidRPr="00F112A0">
        <w:rPr>
          <w:rFonts w:hint="eastAsia"/>
          <w:szCs w:val="21"/>
        </w:rPr>
        <w:t>年代中期</w:t>
      </w:r>
    </w:p>
    <w:p w:rsidR="00E8741A" w:rsidRPr="00F112A0" w:rsidRDefault="00E8741A" w:rsidP="00E8741A">
      <w:pPr>
        <w:spacing w:line="360" w:lineRule="auto"/>
        <w:ind w:firstLineChars="200" w:firstLine="420"/>
        <w:jc w:val="left"/>
        <w:rPr>
          <w:szCs w:val="21"/>
        </w:rPr>
      </w:pPr>
      <w:r w:rsidRPr="00F112A0">
        <w:rPr>
          <w:rFonts w:hint="eastAsia"/>
          <w:szCs w:val="21"/>
        </w:rPr>
        <w:lastRenderedPageBreak/>
        <w:t>D.</w:t>
      </w:r>
      <w:r w:rsidRPr="00F112A0">
        <w:rPr>
          <w:rFonts w:hint="eastAsia"/>
          <w:szCs w:val="21"/>
        </w:rPr>
        <w:t>日军在东北发动的“七七事变”标志着全面侵华战争的开始</w:t>
      </w:r>
    </w:p>
    <w:p w:rsidR="00E8741A" w:rsidRPr="00F112A0" w:rsidRDefault="00E8741A" w:rsidP="00E8741A">
      <w:pPr>
        <w:spacing w:line="360" w:lineRule="auto"/>
        <w:ind w:firstLineChars="200" w:firstLine="420"/>
        <w:jc w:val="left"/>
        <w:rPr>
          <w:szCs w:val="21"/>
        </w:rPr>
      </w:pPr>
      <w:r w:rsidRPr="00F112A0">
        <w:rPr>
          <w:rFonts w:hint="eastAsia"/>
          <w:szCs w:val="21"/>
        </w:rPr>
        <w:t>123.</w:t>
      </w:r>
      <w:r w:rsidRPr="00F112A0">
        <w:rPr>
          <w:rFonts w:hint="eastAsia"/>
          <w:szCs w:val="21"/>
        </w:rPr>
        <w:t>关于我国的湖泊，下列叙述正确的是（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海拔最低的湖在四川</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海拔最高的湖在新疆</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最大的淡水湖在江西</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最大的咸水湖在西藏</w:t>
      </w:r>
    </w:p>
    <w:p w:rsidR="00E8741A" w:rsidRPr="00F112A0" w:rsidRDefault="00E8741A" w:rsidP="00E8741A">
      <w:pPr>
        <w:spacing w:line="360" w:lineRule="auto"/>
        <w:ind w:firstLineChars="200" w:firstLine="420"/>
        <w:jc w:val="left"/>
        <w:rPr>
          <w:szCs w:val="21"/>
        </w:rPr>
      </w:pPr>
      <w:r w:rsidRPr="00F112A0">
        <w:rPr>
          <w:rFonts w:hint="eastAsia"/>
          <w:szCs w:val="21"/>
        </w:rPr>
        <w:t>124.</w:t>
      </w:r>
      <w:r w:rsidRPr="00F112A0">
        <w:rPr>
          <w:rFonts w:hint="eastAsia"/>
          <w:szCs w:val="21"/>
        </w:rPr>
        <w:t>一艘油轮自科威特港驶往大连，其最短航线为（</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波斯湾→红海→马六甲海峡→南海→黄海→东海</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波斯湾→阿拉伯海→马六甲海峡→南海→东海→黄海</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红海→阿拉伯湾→孟加拉湾→南海→东海→黄海</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红海→阿拉伯湾→马六甲海峡→南海→黄海→东海</w:t>
      </w:r>
    </w:p>
    <w:p w:rsidR="00E8741A" w:rsidRPr="00F112A0" w:rsidRDefault="00E8741A" w:rsidP="00E8741A">
      <w:pPr>
        <w:spacing w:line="360" w:lineRule="auto"/>
        <w:ind w:firstLineChars="200" w:firstLine="420"/>
        <w:jc w:val="left"/>
        <w:rPr>
          <w:szCs w:val="21"/>
        </w:rPr>
      </w:pPr>
      <w:r w:rsidRPr="00F112A0">
        <w:rPr>
          <w:rFonts w:hint="eastAsia"/>
          <w:szCs w:val="21"/>
        </w:rPr>
        <w:t>125.</w:t>
      </w:r>
      <w:r w:rsidRPr="00F112A0">
        <w:rPr>
          <w:rFonts w:hint="eastAsia"/>
          <w:szCs w:val="21"/>
        </w:rPr>
        <w:t>下列对哲学家及其思想的认定不正确的是（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老子早于庄子，庄子早于韩非子</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亚里士多德师从柏拉图，柏拉图师从苏格拉底</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毛泽东的实践观同于列宁，列宁的实践观同于马克思</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尼采的非理性主义源于叔本华，叔本华的非理性主义源于培根</w:t>
      </w:r>
    </w:p>
    <w:p w:rsidR="00E8741A" w:rsidRPr="00F112A0" w:rsidRDefault="00E8741A" w:rsidP="00E8741A">
      <w:pPr>
        <w:spacing w:line="360" w:lineRule="auto"/>
        <w:ind w:firstLineChars="200" w:firstLine="420"/>
        <w:jc w:val="left"/>
        <w:rPr>
          <w:szCs w:val="21"/>
        </w:rPr>
      </w:pPr>
      <w:r w:rsidRPr="00F112A0">
        <w:rPr>
          <w:rFonts w:hint="eastAsia"/>
          <w:szCs w:val="21"/>
        </w:rPr>
        <w:t>126.</w:t>
      </w:r>
      <w:r w:rsidRPr="00F112A0">
        <w:rPr>
          <w:rFonts w:hint="eastAsia"/>
          <w:szCs w:val="21"/>
        </w:rPr>
        <w:t>“四书五经”中的“四书”指的是（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《诗经》《孟子》《孝经》《尔雅》</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《周易》《尚书》《礼记》《春秋》</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《大学》《中庸》《论语》《孟子》</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《尚书》《周易》《论语》《孝经》</w:t>
      </w:r>
    </w:p>
    <w:p w:rsidR="00E8741A" w:rsidRPr="00F112A0" w:rsidRDefault="00E8741A" w:rsidP="00E8741A">
      <w:pPr>
        <w:spacing w:line="360" w:lineRule="auto"/>
        <w:ind w:firstLineChars="200" w:firstLine="420"/>
        <w:jc w:val="left"/>
        <w:rPr>
          <w:szCs w:val="21"/>
        </w:rPr>
      </w:pPr>
      <w:r w:rsidRPr="00F112A0">
        <w:rPr>
          <w:rFonts w:hint="eastAsia"/>
          <w:szCs w:val="21"/>
        </w:rPr>
        <w:t>127.</w:t>
      </w:r>
      <w:r w:rsidRPr="00F112A0">
        <w:rPr>
          <w:rFonts w:hint="eastAsia"/>
          <w:szCs w:val="21"/>
        </w:rPr>
        <w:t>下列对人物及其贡献的表述不正确的是（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冯•诺依曼开创了现代计算机理论，其体系结构沿用至今</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凯恩斯撰写了《国富论》，使经济学成为一门独立学科</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法拉第发现电磁感应定律，并据此发明了早期的发电机</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孟德尔发现遗传学定律，为遗传因子理论奠定了框架基础</w:t>
      </w:r>
    </w:p>
    <w:p w:rsidR="00E8741A" w:rsidRPr="00F112A0" w:rsidRDefault="00E8741A" w:rsidP="00E8741A">
      <w:pPr>
        <w:spacing w:line="360" w:lineRule="auto"/>
        <w:ind w:firstLineChars="200" w:firstLine="420"/>
        <w:jc w:val="left"/>
        <w:rPr>
          <w:szCs w:val="21"/>
        </w:rPr>
      </w:pPr>
      <w:r w:rsidRPr="00F112A0">
        <w:rPr>
          <w:rFonts w:hint="eastAsia"/>
          <w:szCs w:val="21"/>
        </w:rPr>
        <w:t>128.</w:t>
      </w:r>
      <w:r w:rsidRPr="00F112A0">
        <w:rPr>
          <w:rFonts w:hint="eastAsia"/>
          <w:szCs w:val="21"/>
        </w:rPr>
        <w:t>下列关于武器装备的说法不正确的是（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弩是中国最早发明的</w:t>
      </w:r>
    </w:p>
    <w:p w:rsidR="00E8741A" w:rsidRPr="00F112A0" w:rsidRDefault="00E8741A" w:rsidP="00E8741A">
      <w:pPr>
        <w:spacing w:line="360" w:lineRule="auto"/>
        <w:ind w:firstLineChars="200" w:firstLine="420"/>
        <w:jc w:val="left"/>
        <w:rPr>
          <w:szCs w:val="21"/>
        </w:rPr>
      </w:pPr>
      <w:r w:rsidRPr="00F112A0">
        <w:rPr>
          <w:rFonts w:hint="eastAsia"/>
          <w:szCs w:val="21"/>
        </w:rPr>
        <w:t>B.AK-47</w:t>
      </w:r>
      <w:r w:rsidRPr="00F112A0">
        <w:rPr>
          <w:rFonts w:hint="eastAsia"/>
          <w:szCs w:val="21"/>
        </w:rPr>
        <w:t>是前苏联研制的一种自动步枪</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“歼十”战斗机是国产飞机</w:t>
      </w:r>
    </w:p>
    <w:p w:rsidR="00E8741A" w:rsidRPr="00F112A0" w:rsidRDefault="00E8741A" w:rsidP="00E8741A">
      <w:pPr>
        <w:spacing w:line="360" w:lineRule="auto"/>
        <w:ind w:firstLineChars="200" w:firstLine="420"/>
        <w:jc w:val="left"/>
        <w:rPr>
          <w:szCs w:val="21"/>
        </w:rPr>
      </w:pPr>
      <w:r w:rsidRPr="00F112A0">
        <w:rPr>
          <w:rFonts w:hint="eastAsia"/>
          <w:szCs w:val="21"/>
        </w:rPr>
        <w:lastRenderedPageBreak/>
        <w:t>D.</w:t>
      </w:r>
      <w:r w:rsidRPr="00F112A0">
        <w:rPr>
          <w:rFonts w:hint="eastAsia"/>
          <w:szCs w:val="21"/>
        </w:rPr>
        <w:t>核潜艇装备的主要是核武器</w:t>
      </w:r>
    </w:p>
    <w:p w:rsidR="00E8741A" w:rsidRPr="00F112A0" w:rsidRDefault="00E8741A" w:rsidP="00E8741A">
      <w:pPr>
        <w:spacing w:line="360" w:lineRule="auto"/>
        <w:ind w:firstLineChars="200" w:firstLine="420"/>
        <w:jc w:val="left"/>
        <w:rPr>
          <w:szCs w:val="21"/>
        </w:rPr>
      </w:pPr>
      <w:r w:rsidRPr="00F112A0">
        <w:rPr>
          <w:rFonts w:hint="eastAsia"/>
          <w:szCs w:val="21"/>
        </w:rPr>
        <w:t>129.</w:t>
      </w:r>
      <w:r w:rsidRPr="00F112A0">
        <w:rPr>
          <w:rFonts w:hint="eastAsia"/>
          <w:szCs w:val="21"/>
        </w:rPr>
        <w:t>下列有关能源的表述正确的是（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目前核电站对核能的利用方式分为核聚变和核裂变两种</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氢气是一种可实现二氧化碳零排放的能源</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太阳能电池的工作原理是光化学转换</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可燃冰是一种稀缺的能源资源</w:t>
      </w:r>
    </w:p>
    <w:p w:rsidR="00E8741A" w:rsidRPr="00F112A0" w:rsidRDefault="00E8741A" w:rsidP="00E8741A">
      <w:pPr>
        <w:spacing w:line="360" w:lineRule="auto"/>
        <w:ind w:firstLineChars="200" w:firstLine="420"/>
        <w:jc w:val="left"/>
        <w:rPr>
          <w:szCs w:val="21"/>
        </w:rPr>
      </w:pPr>
      <w:r w:rsidRPr="00F112A0">
        <w:rPr>
          <w:rFonts w:hint="eastAsia"/>
          <w:szCs w:val="21"/>
        </w:rPr>
        <w:t>130.</w:t>
      </w:r>
      <w:r w:rsidRPr="00F112A0">
        <w:rPr>
          <w:rFonts w:hint="eastAsia"/>
          <w:szCs w:val="21"/>
        </w:rPr>
        <w:t>下列有关现代科技的说法中，正确的是（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高温超导体是指其超导临界温度在摄氏零度以上</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纳米材料是指结构单元的尺度达到纳米级而原有性能保持不变的材料</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杂交水稻是通过基因重组改变水稻的基因来提高产量的</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转基因食品是指转移动植物的基因并加以改变、制造出具备新特征的食品</w:t>
      </w:r>
    </w:p>
    <w:p w:rsidR="00E8741A" w:rsidRPr="00F112A0" w:rsidRDefault="00E8741A" w:rsidP="00E8741A">
      <w:pPr>
        <w:spacing w:line="360" w:lineRule="auto"/>
        <w:ind w:firstLineChars="200" w:firstLine="420"/>
        <w:jc w:val="left"/>
        <w:rPr>
          <w:szCs w:val="21"/>
        </w:rPr>
      </w:pPr>
      <w:r w:rsidRPr="00F112A0">
        <w:rPr>
          <w:rFonts w:hint="eastAsia"/>
          <w:szCs w:val="21"/>
        </w:rPr>
        <w:t>131.</w:t>
      </w:r>
      <w:r w:rsidRPr="00F112A0">
        <w:rPr>
          <w:rFonts w:hint="eastAsia"/>
          <w:szCs w:val="21"/>
        </w:rPr>
        <w:t>关于宇宙的起源，最具代表性、影响最大的理论是（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暗物质学说</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黑洞理论</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大爆炸理论</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能量守恒定律</w:t>
      </w:r>
    </w:p>
    <w:p w:rsidR="00E8741A" w:rsidRPr="00F112A0" w:rsidRDefault="00E8741A" w:rsidP="00E8741A">
      <w:pPr>
        <w:spacing w:line="360" w:lineRule="auto"/>
        <w:ind w:firstLineChars="200" w:firstLine="420"/>
        <w:jc w:val="left"/>
        <w:rPr>
          <w:szCs w:val="21"/>
        </w:rPr>
      </w:pPr>
      <w:r w:rsidRPr="00F112A0">
        <w:rPr>
          <w:rFonts w:hint="eastAsia"/>
          <w:szCs w:val="21"/>
        </w:rPr>
        <w:t>132.</w:t>
      </w:r>
      <w:r w:rsidRPr="00F112A0">
        <w:rPr>
          <w:rFonts w:hint="eastAsia"/>
          <w:szCs w:val="21"/>
        </w:rPr>
        <w:t>如果父亲和孩子都是</w:t>
      </w:r>
      <w:r w:rsidRPr="00F112A0">
        <w:rPr>
          <w:rFonts w:hint="eastAsia"/>
          <w:szCs w:val="21"/>
        </w:rPr>
        <w:t>A</w:t>
      </w:r>
      <w:r w:rsidRPr="00F112A0">
        <w:rPr>
          <w:rFonts w:hint="eastAsia"/>
          <w:szCs w:val="21"/>
        </w:rPr>
        <w:t>型血，那么孩子母亲的血型有几种可能？（</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一种</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两种</w:t>
      </w:r>
    </w:p>
    <w:p w:rsidR="00E8741A" w:rsidRPr="00F112A0" w:rsidRDefault="00E8741A" w:rsidP="00E8741A">
      <w:pPr>
        <w:tabs>
          <w:tab w:val="left" w:pos="1122"/>
        </w:tabs>
        <w:spacing w:line="360" w:lineRule="auto"/>
        <w:ind w:firstLineChars="200" w:firstLine="420"/>
        <w:jc w:val="left"/>
        <w:rPr>
          <w:szCs w:val="21"/>
        </w:rPr>
      </w:pPr>
      <w:r w:rsidRPr="00F112A0">
        <w:rPr>
          <w:rFonts w:hint="eastAsia"/>
          <w:szCs w:val="21"/>
        </w:rPr>
        <w:t>C.</w:t>
      </w:r>
      <w:r w:rsidRPr="00F112A0">
        <w:rPr>
          <w:rFonts w:hint="eastAsia"/>
          <w:szCs w:val="21"/>
        </w:rPr>
        <w:t>三种</w:t>
      </w:r>
      <w:r w:rsidRPr="00F112A0">
        <w:rPr>
          <w:szCs w:val="21"/>
        </w:rPr>
        <w:tab/>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四种</w:t>
      </w:r>
    </w:p>
    <w:p w:rsidR="00E8741A" w:rsidRPr="00F112A0" w:rsidRDefault="00E8741A" w:rsidP="00E8741A">
      <w:pPr>
        <w:spacing w:line="360" w:lineRule="auto"/>
        <w:ind w:firstLineChars="200" w:firstLine="420"/>
        <w:jc w:val="left"/>
        <w:rPr>
          <w:szCs w:val="21"/>
        </w:rPr>
      </w:pPr>
      <w:r w:rsidRPr="00F112A0">
        <w:rPr>
          <w:rFonts w:hint="eastAsia"/>
          <w:szCs w:val="21"/>
        </w:rPr>
        <w:t>133.</w:t>
      </w:r>
      <w:r w:rsidRPr="00F112A0">
        <w:rPr>
          <w:rFonts w:hint="eastAsia"/>
          <w:szCs w:val="21"/>
        </w:rPr>
        <w:t>我国社会主义民族关系的基本特征是：平等、团结、互助、（</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繁荣</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合作</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和谐</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友爱</w:t>
      </w:r>
    </w:p>
    <w:p w:rsidR="00E8741A" w:rsidRPr="00F112A0" w:rsidRDefault="00E8741A" w:rsidP="00E8741A">
      <w:pPr>
        <w:spacing w:line="360" w:lineRule="auto"/>
        <w:ind w:firstLineChars="200" w:firstLine="420"/>
        <w:jc w:val="left"/>
        <w:rPr>
          <w:szCs w:val="21"/>
        </w:rPr>
      </w:pPr>
      <w:r w:rsidRPr="00F112A0">
        <w:rPr>
          <w:rFonts w:hint="eastAsia"/>
          <w:szCs w:val="21"/>
        </w:rPr>
        <w:t>134.</w:t>
      </w:r>
      <w:r w:rsidRPr="00F112A0">
        <w:rPr>
          <w:rFonts w:hint="eastAsia"/>
          <w:szCs w:val="21"/>
        </w:rPr>
        <w:t>下列有关生活常识的叙述正确的是（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使用无磷洗衣粉是因为磷易造成环境水体富营养化，破坏水质</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液晶电视机与等离子电视机的成像原理相同</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空调工作的时候有水流出而冰箱没有，由此可判断常见的家用空调和冰箱的制冷原理</w:t>
      </w:r>
      <w:r w:rsidRPr="00F112A0">
        <w:rPr>
          <w:rFonts w:hint="eastAsia"/>
          <w:szCs w:val="21"/>
        </w:rPr>
        <w:lastRenderedPageBreak/>
        <w:t>不同</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鸡蛋带壳在微波炉中加热比较好，这样受热更快更均匀</w:t>
      </w:r>
    </w:p>
    <w:p w:rsidR="00E8741A" w:rsidRPr="00F112A0" w:rsidRDefault="00E8741A" w:rsidP="00E8741A">
      <w:pPr>
        <w:spacing w:line="360" w:lineRule="auto"/>
        <w:ind w:firstLineChars="200" w:firstLine="420"/>
        <w:jc w:val="left"/>
        <w:rPr>
          <w:szCs w:val="21"/>
        </w:rPr>
      </w:pPr>
      <w:r w:rsidRPr="00F112A0">
        <w:rPr>
          <w:rFonts w:hint="eastAsia"/>
          <w:szCs w:val="21"/>
        </w:rPr>
        <w:t>135.</w:t>
      </w:r>
      <w:r w:rsidRPr="00F112A0">
        <w:rPr>
          <w:rFonts w:hint="eastAsia"/>
          <w:szCs w:val="21"/>
        </w:rPr>
        <w:t>下列关于医学知识的说法不正确的是（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砒霜在中医里可以入药</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放疗中要使用放射线进行照射</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针灸中的“灸”是指用针扎刺人体穴位</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肝脏的主要功能之一是分解排除血液中的毒素</w:t>
      </w:r>
    </w:p>
    <w:p w:rsidR="00E8741A" w:rsidRPr="00F112A0" w:rsidRDefault="00E8741A" w:rsidP="00E8741A">
      <w:pPr>
        <w:spacing w:line="360" w:lineRule="auto"/>
        <w:ind w:firstLineChars="200" w:firstLine="420"/>
        <w:jc w:val="left"/>
        <w:rPr>
          <w:szCs w:val="21"/>
        </w:rPr>
      </w:pPr>
      <w:r w:rsidRPr="00F112A0">
        <w:rPr>
          <w:rFonts w:hint="eastAsia"/>
          <w:szCs w:val="21"/>
        </w:rPr>
        <w:t>136.</w:t>
      </w:r>
      <w:r w:rsidRPr="00F112A0">
        <w:rPr>
          <w:rFonts w:hint="eastAsia"/>
          <w:szCs w:val="21"/>
        </w:rPr>
        <w:t>下列关于国家行政机关的说法正确的是（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国务院法定的会议形式分为国务院全体会议、国务院常务会议和国务院总理办公会议</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各级国家行政机关都有权实施行政处罚</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行政诉讼实行举证责任倒置原则，因此，由行政机关承担全部举证责任</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国家行政机关公务员被判处刑罚的，给予开除处分</w:t>
      </w:r>
    </w:p>
    <w:p w:rsidR="00E8741A" w:rsidRPr="00F112A0" w:rsidRDefault="00E8741A" w:rsidP="00E8741A">
      <w:pPr>
        <w:spacing w:line="360" w:lineRule="auto"/>
        <w:ind w:firstLineChars="200" w:firstLine="420"/>
        <w:jc w:val="left"/>
        <w:rPr>
          <w:szCs w:val="21"/>
        </w:rPr>
      </w:pPr>
      <w:r w:rsidRPr="00F112A0">
        <w:rPr>
          <w:rFonts w:hint="eastAsia"/>
          <w:szCs w:val="21"/>
        </w:rPr>
        <w:t>137.</w:t>
      </w:r>
      <w:r w:rsidRPr="00F112A0">
        <w:rPr>
          <w:rFonts w:hint="eastAsia"/>
          <w:szCs w:val="21"/>
        </w:rPr>
        <w:t>下列关于我国上下级国家机关之间关系的说法正确的是（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上下级人民代表大会之间是领导与被领导关系</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上下级人民政府之间是领导与被领导关系</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上下级人民政府部门之间都是业务指导与被指导关系</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上下级人民法院之间是领导与被领导关系、上下级人民检察院之间是监督与被监督关系</w:t>
      </w:r>
    </w:p>
    <w:p w:rsidR="00E8741A" w:rsidRPr="00F112A0" w:rsidRDefault="00E8741A" w:rsidP="00E8741A">
      <w:pPr>
        <w:spacing w:line="360" w:lineRule="auto"/>
        <w:ind w:firstLineChars="200" w:firstLine="420"/>
        <w:jc w:val="left"/>
        <w:rPr>
          <w:szCs w:val="21"/>
        </w:rPr>
      </w:pPr>
      <w:r w:rsidRPr="00F112A0">
        <w:rPr>
          <w:rFonts w:hint="eastAsia"/>
          <w:szCs w:val="21"/>
        </w:rPr>
        <w:t>138.</w:t>
      </w:r>
      <w:r w:rsidRPr="00F112A0">
        <w:rPr>
          <w:rFonts w:hint="eastAsia"/>
          <w:szCs w:val="21"/>
        </w:rPr>
        <w:t>下列做法符合《政府信息公开条例》的是（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甲县规定，乡镇的政府信息统一由县政府负责公开</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乙省不允许本省内各级行政机关提供政府信息时收取任何费用</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丙区规定，行政机关应当编制、公布政府信息公开指南或政府信息公开目录并及时更新</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丁市政府在市图书馆设置政府信息查阅场所并配备相应的设备，为公民、法人或其他组织获取政府信息提供便利</w:t>
      </w:r>
    </w:p>
    <w:p w:rsidR="00E8741A" w:rsidRPr="00F112A0" w:rsidRDefault="00E8741A" w:rsidP="00E8741A">
      <w:pPr>
        <w:spacing w:line="360" w:lineRule="auto"/>
        <w:ind w:firstLineChars="200" w:firstLine="420"/>
        <w:jc w:val="left"/>
        <w:rPr>
          <w:szCs w:val="21"/>
        </w:rPr>
      </w:pPr>
      <w:r w:rsidRPr="00F112A0">
        <w:rPr>
          <w:rFonts w:hint="eastAsia"/>
          <w:szCs w:val="21"/>
        </w:rPr>
        <w:t>139.</w:t>
      </w:r>
      <w:r w:rsidRPr="00F112A0">
        <w:rPr>
          <w:rFonts w:hint="eastAsia"/>
          <w:szCs w:val="21"/>
        </w:rPr>
        <w:t>根据《食品安全法》下列说法正确的是（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对食品生产、食品流通实施监督的部门分别为质量监督部门、工商行政部门</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食品安全监督管理部门可以对食品实施免检</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食品安全监督管理部门在进行抽样检验时，不需购买样品</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名人在虚假广告中向消费者推荐食品，使消费者的合法权益受到损害的，应由食品生</w:t>
      </w:r>
      <w:r w:rsidRPr="00F112A0">
        <w:rPr>
          <w:rFonts w:hint="eastAsia"/>
          <w:szCs w:val="21"/>
        </w:rPr>
        <w:lastRenderedPageBreak/>
        <w:t>产经营者和销售者承担连带责任</w:t>
      </w:r>
    </w:p>
    <w:p w:rsidR="00E8741A" w:rsidRPr="00F112A0" w:rsidRDefault="00E8741A" w:rsidP="00E8741A">
      <w:pPr>
        <w:spacing w:line="360" w:lineRule="auto"/>
        <w:ind w:firstLineChars="200" w:firstLine="420"/>
        <w:jc w:val="left"/>
        <w:rPr>
          <w:szCs w:val="21"/>
        </w:rPr>
      </w:pPr>
      <w:r w:rsidRPr="00F112A0">
        <w:rPr>
          <w:rFonts w:hint="eastAsia"/>
          <w:szCs w:val="21"/>
        </w:rPr>
        <w:t>140.</w:t>
      </w:r>
      <w:r w:rsidRPr="00F112A0">
        <w:rPr>
          <w:rFonts w:hint="eastAsia"/>
          <w:szCs w:val="21"/>
        </w:rPr>
        <w:t>下列说法正确的是（</w:t>
      </w:r>
      <w:r w:rsidRPr="00F112A0">
        <w:rPr>
          <w:rFonts w:hint="eastAsia"/>
          <w:szCs w:val="21"/>
        </w:rPr>
        <w:t xml:space="preserve">    </w:t>
      </w:r>
      <w:r w:rsidRPr="00F112A0">
        <w:rPr>
          <w:rFonts w:hint="eastAsia"/>
          <w:szCs w:val="21"/>
        </w:rPr>
        <w:t>）。</w:t>
      </w:r>
    </w:p>
    <w:p w:rsidR="00E8741A" w:rsidRPr="00F112A0" w:rsidRDefault="00E8741A" w:rsidP="00E8741A">
      <w:pPr>
        <w:spacing w:line="360" w:lineRule="auto"/>
        <w:ind w:firstLineChars="200" w:firstLine="420"/>
        <w:jc w:val="left"/>
        <w:rPr>
          <w:szCs w:val="21"/>
        </w:rPr>
      </w:pPr>
      <w:r w:rsidRPr="00F112A0">
        <w:rPr>
          <w:rFonts w:hint="eastAsia"/>
          <w:szCs w:val="21"/>
        </w:rPr>
        <w:t>A.</w:t>
      </w:r>
      <w:r w:rsidRPr="00F112A0">
        <w:rPr>
          <w:rFonts w:hint="eastAsia"/>
          <w:szCs w:val="21"/>
        </w:rPr>
        <w:t>肖某明知自己的自行车车闸不好使，却自认为技术过硬而飞速行驶，当行至一交叉路口时，将一幼儿当场撞死，肖某的行为属于间接故意犯罪</w:t>
      </w:r>
    </w:p>
    <w:p w:rsidR="00E8741A" w:rsidRPr="00F112A0" w:rsidRDefault="00E8741A" w:rsidP="00E8741A">
      <w:pPr>
        <w:spacing w:line="360" w:lineRule="auto"/>
        <w:ind w:firstLineChars="200" w:firstLine="420"/>
        <w:jc w:val="left"/>
        <w:rPr>
          <w:szCs w:val="21"/>
        </w:rPr>
      </w:pPr>
      <w:r w:rsidRPr="00F112A0">
        <w:rPr>
          <w:rFonts w:hint="eastAsia"/>
          <w:szCs w:val="21"/>
        </w:rPr>
        <w:t>B.</w:t>
      </w:r>
      <w:r w:rsidRPr="00F112A0">
        <w:rPr>
          <w:rFonts w:hint="eastAsia"/>
          <w:szCs w:val="21"/>
        </w:rPr>
        <w:t>某单位犯行贿罪，应依法对单位判处罚金，并对直接负责主管人员和其他直接责任人员判刑</w:t>
      </w:r>
    </w:p>
    <w:p w:rsidR="00E8741A" w:rsidRPr="00F112A0" w:rsidRDefault="00E8741A" w:rsidP="00E8741A">
      <w:pPr>
        <w:spacing w:line="360" w:lineRule="auto"/>
        <w:ind w:firstLineChars="200" w:firstLine="420"/>
        <w:jc w:val="left"/>
        <w:rPr>
          <w:szCs w:val="21"/>
        </w:rPr>
      </w:pPr>
      <w:r w:rsidRPr="00F112A0">
        <w:rPr>
          <w:rFonts w:hint="eastAsia"/>
          <w:szCs w:val="21"/>
        </w:rPr>
        <w:t>C.</w:t>
      </w:r>
      <w:r w:rsidRPr="00F112A0">
        <w:rPr>
          <w:rFonts w:hint="eastAsia"/>
          <w:szCs w:val="21"/>
        </w:rPr>
        <w:t>吴某被取保候审，在此期间吴某不得行使选举权</w:t>
      </w:r>
    </w:p>
    <w:p w:rsidR="00E8741A" w:rsidRPr="00F112A0" w:rsidRDefault="00E8741A" w:rsidP="00E8741A">
      <w:pPr>
        <w:spacing w:line="360" w:lineRule="auto"/>
        <w:ind w:firstLineChars="200" w:firstLine="420"/>
        <w:jc w:val="left"/>
        <w:rPr>
          <w:szCs w:val="21"/>
        </w:rPr>
      </w:pPr>
      <w:r w:rsidRPr="00F112A0">
        <w:rPr>
          <w:rFonts w:hint="eastAsia"/>
          <w:szCs w:val="21"/>
        </w:rPr>
        <w:t>D.</w:t>
      </w:r>
      <w:r w:rsidRPr="00F112A0">
        <w:rPr>
          <w:rFonts w:hint="eastAsia"/>
          <w:szCs w:val="21"/>
        </w:rPr>
        <w:t>某公司承诺向灾区捐款，但该公司可以在交付捐款钱撤销捐赠</w:t>
      </w:r>
    </w:p>
    <w:p w:rsidR="00E8741A" w:rsidRPr="00F112A0" w:rsidRDefault="00E8741A" w:rsidP="00E8741A">
      <w:pPr>
        <w:spacing w:line="360" w:lineRule="auto"/>
        <w:ind w:firstLineChars="200" w:firstLine="420"/>
        <w:jc w:val="left"/>
        <w:rPr>
          <w:szCs w:val="21"/>
        </w:rPr>
      </w:pPr>
    </w:p>
    <w:p w:rsidR="007A654C" w:rsidRPr="00E9159A" w:rsidRDefault="007A654C" w:rsidP="007A654C">
      <w:pPr>
        <w:ind w:firstLine="420"/>
      </w:pPr>
    </w:p>
    <w:p w:rsidR="009E2A26" w:rsidRDefault="00691CCA" w:rsidP="00E00EFA">
      <w:pPr>
        <w:ind w:firstLine="420"/>
      </w:pPr>
    </w:p>
    <w:sectPr w:rsidR="009E2A26" w:rsidSect="00CF544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altName w:val="Times New Roman"/>
    <w:panose1 w:val="00000000000000000000"/>
    <w:charset w:val="00"/>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lvl w:ilvl="0">
      <w:start w:val="4"/>
      <w:numFmt w:val="chineseCounting"/>
      <w:suff w:val="nothing"/>
      <w:lvlText w:val="%1、"/>
      <w:lvlJc w:val="left"/>
    </w:lvl>
  </w:abstractNum>
  <w:abstractNum w:abstractNumId="1">
    <w:nsid w:val="00000005"/>
    <w:multiLevelType w:val="singleLevel"/>
    <w:tmpl w:val="00000005"/>
    <w:lvl w:ilvl="0">
      <w:start w:val="1"/>
      <w:numFmt w:val="upperLetter"/>
      <w:suff w:val="nothing"/>
      <w:lvlText w:val="%1."/>
      <w:lvlJc w:val="left"/>
    </w:lvl>
  </w:abstractNum>
  <w:abstractNum w:abstractNumId="2">
    <w:nsid w:val="00000006"/>
    <w:multiLevelType w:val="singleLevel"/>
    <w:tmpl w:val="00000006"/>
    <w:lvl w:ilvl="0">
      <w:start w:val="1"/>
      <w:numFmt w:val="decimal"/>
      <w:suff w:val="nothing"/>
      <w:lvlText w:val="%1."/>
      <w:lvlJc w:val="left"/>
    </w:lvl>
  </w:abstractNum>
  <w:abstractNum w:abstractNumId="3">
    <w:nsid w:val="00000007"/>
    <w:multiLevelType w:val="singleLevel"/>
    <w:tmpl w:val="00000007"/>
    <w:lvl w:ilvl="0">
      <w:start w:val="1"/>
      <w:numFmt w:val="upperLetter"/>
      <w:suff w:val="nothing"/>
      <w:lvlText w:val="%1."/>
      <w:lvlJc w:val="left"/>
    </w:lvl>
  </w:abstractNum>
  <w:abstractNum w:abstractNumId="4">
    <w:nsid w:val="00000009"/>
    <w:multiLevelType w:val="singleLevel"/>
    <w:tmpl w:val="00000009"/>
    <w:lvl w:ilvl="0">
      <w:start w:val="109"/>
      <w:numFmt w:val="decimal"/>
      <w:suff w:val="nothing"/>
      <w:lvlText w:val="%1."/>
      <w:lvlJc w:val="left"/>
    </w:lvl>
  </w:abstractNum>
  <w:abstractNum w:abstractNumId="5">
    <w:nsid w:val="00000018"/>
    <w:multiLevelType w:val="singleLevel"/>
    <w:tmpl w:val="00000018"/>
    <w:lvl w:ilvl="0">
      <w:start w:val="1"/>
      <w:numFmt w:val="upperLetter"/>
      <w:suff w:val="nothing"/>
      <w:lvlText w:val="%1."/>
      <w:lvlJc w:val="left"/>
    </w:lvl>
  </w:abstractNum>
  <w:abstractNum w:abstractNumId="6">
    <w:nsid w:val="00000019"/>
    <w:multiLevelType w:val="singleLevel"/>
    <w:tmpl w:val="00000019"/>
    <w:lvl w:ilvl="0">
      <w:start w:val="1"/>
      <w:numFmt w:val="upperLetter"/>
      <w:suff w:val="nothing"/>
      <w:lvlText w:val="%1."/>
      <w:lvlJc w:val="left"/>
    </w:lvl>
  </w:abstractNum>
  <w:abstractNum w:abstractNumId="7">
    <w:nsid w:val="00000024"/>
    <w:multiLevelType w:val="singleLevel"/>
    <w:tmpl w:val="00000024"/>
    <w:lvl w:ilvl="0">
      <w:start w:val="1"/>
      <w:numFmt w:val="upperLetter"/>
      <w:suff w:val="nothing"/>
      <w:lvlText w:val="%1."/>
      <w:lvlJc w:val="left"/>
    </w:lvl>
  </w:abstractNum>
  <w:abstractNum w:abstractNumId="8">
    <w:nsid w:val="00000026"/>
    <w:multiLevelType w:val="singleLevel"/>
    <w:tmpl w:val="00000026"/>
    <w:lvl w:ilvl="0">
      <w:start w:val="1"/>
      <w:numFmt w:val="upperLetter"/>
      <w:suff w:val="nothing"/>
      <w:lvlText w:val="%1."/>
      <w:lvlJc w:val="left"/>
    </w:lvl>
  </w:abstractNum>
  <w:abstractNum w:abstractNumId="9">
    <w:nsid w:val="00000027"/>
    <w:multiLevelType w:val="singleLevel"/>
    <w:tmpl w:val="00000027"/>
    <w:lvl w:ilvl="0">
      <w:start w:val="102"/>
      <w:numFmt w:val="decimal"/>
      <w:suff w:val="nothing"/>
      <w:lvlText w:val="%1."/>
      <w:lvlJc w:val="left"/>
    </w:lvl>
  </w:abstractNum>
  <w:abstractNum w:abstractNumId="10">
    <w:nsid w:val="3E131373"/>
    <w:multiLevelType w:val="singleLevel"/>
    <w:tmpl w:val="00000000"/>
    <w:lvl w:ilvl="0">
      <w:start w:val="105"/>
      <w:numFmt w:val="decimal"/>
      <w:suff w:val="nothing"/>
      <w:lvlText w:val="%1."/>
      <w:lvlJc w:val="left"/>
    </w:lvl>
  </w:abstractNum>
  <w:num w:numId="1">
    <w:abstractNumId w:val="1"/>
  </w:num>
  <w:num w:numId="2">
    <w:abstractNumId w:val="5"/>
  </w:num>
  <w:num w:numId="3">
    <w:abstractNumId w:val="6"/>
  </w:num>
  <w:num w:numId="4">
    <w:abstractNumId w:val="8"/>
  </w:num>
  <w:num w:numId="5">
    <w:abstractNumId w:val="3"/>
  </w:num>
  <w:num w:numId="6">
    <w:abstractNumId w:val="9"/>
  </w:num>
  <w:num w:numId="7">
    <w:abstractNumId w:val="7"/>
  </w:num>
  <w:num w:numId="8">
    <w:abstractNumId w:val="10"/>
  </w:num>
  <w:num w:numId="9">
    <w:abstractNumId w:val="2"/>
  </w:num>
  <w:num w:numId="10">
    <w:abstractNumId w:val="0"/>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7A654C"/>
    <w:rsid w:val="0002287D"/>
    <w:rsid w:val="00124025"/>
    <w:rsid w:val="00166F25"/>
    <w:rsid w:val="001A7BBF"/>
    <w:rsid w:val="00224670"/>
    <w:rsid w:val="00264161"/>
    <w:rsid w:val="00270E69"/>
    <w:rsid w:val="002B65FF"/>
    <w:rsid w:val="002D682B"/>
    <w:rsid w:val="003F6B16"/>
    <w:rsid w:val="004710DA"/>
    <w:rsid w:val="005E1BAE"/>
    <w:rsid w:val="005E2FBC"/>
    <w:rsid w:val="00691CCA"/>
    <w:rsid w:val="007A654C"/>
    <w:rsid w:val="009A2814"/>
    <w:rsid w:val="00C3224C"/>
    <w:rsid w:val="00E00EFA"/>
    <w:rsid w:val="00E63F34"/>
    <w:rsid w:val="00E8741A"/>
    <w:rsid w:val="00EA116E"/>
    <w:rsid w:val="00EF6A9C"/>
    <w:rsid w:val="00F064A4"/>
    <w:rsid w:val="00F570A6"/>
    <w:rsid w:val="00F6085B"/>
    <w:rsid w:val="00FA11A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Chars="200" w:firstLine="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654C"/>
    <w:pPr>
      <w:widowControl w:val="0"/>
      <w:spacing w:line="240" w:lineRule="auto"/>
      <w:ind w:firstLineChars="0" w:firstLine="0"/>
      <w:jc w:val="both"/>
    </w:pPr>
    <w:rPr>
      <w:rFonts w:ascii="Times New Roman" w:eastAsia="宋体" w:hAnsi="Times New Roman" w:cs="Times New Roman"/>
      <w:szCs w:val="20"/>
    </w:rPr>
  </w:style>
  <w:style w:type="paragraph" w:styleId="1">
    <w:name w:val="heading 1"/>
    <w:basedOn w:val="a"/>
    <w:next w:val="a"/>
    <w:link w:val="1Char"/>
    <w:uiPriority w:val="9"/>
    <w:qFormat/>
    <w:rsid w:val="007A654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064A4"/>
    <w:pPr>
      <w:widowControl w:val="0"/>
      <w:jc w:val="both"/>
    </w:pPr>
  </w:style>
  <w:style w:type="character" w:customStyle="1" w:styleId="1Char">
    <w:name w:val="标题 1 Char"/>
    <w:basedOn w:val="a0"/>
    <w:link w:val="1"/>
    <w:uiPriority w:val="9"/>
    <w:rsid w:val="007A654C"/>
    <w:rPr>
      <w:rFonts w:ascii="Times New Roman" w:eastAsia="宋体" w:hAnsi="Times New Roman" w:cs="Times New Roman"/>
      <w:b/>
      <w:bCs/>
      <w:kern w:val="44"/>
      <w:sz w:val="44"/>
      <w:szCs w:val="44"/>
    </w:rPr>
  </w:style>
  <w:style w:type="paragraph" w:styleId="a4">
    <w:name w:val="Title"/>
    <w:basedOn w:val="a"/>
    <w:next w:val="a"/>
    <w:link w:val="Char"/>
    <w:uiPriority w:val="10"/>
    <w:qFormat/>
    <w:rsid w:val="001A7BBF"/>
    <w:pPr>
      <w:spacing w:before="240" w:after="60"/>
      <w:jc w:val="center"/>
      <w:outlineLvl w:val="0"/>
    </w:pPr>
    <w:rPr>
      <w:rFonts w:ascii="Cambria" w:hAnsi="Cambria"/>
      <w:b/>
      <w:bCs/>
      <w:sz w:val="32"/>
      <w:szCs w:val="32"/>
    </w:rPr>
  </w:style>
  <w:style w:type="character" w:customStyle="1" w:styleId="Char">
    <w:name w:val="标题 Char"/>
    <w:basedOn w:val="a0"/>
    <w:link w:val="a4"/>
    <w:uiPriority w:val="10"/>
    <w:rsid w:val="001A7BBF"/>
    <w:rPr>
      <w:rFonts w:ascii="Cambria" w:eastAsia="宋体" w:hAnsi="Cambria" w:cs="Times New Roman"/>
      <w:b/>
      <w:bCs/>
      <w:sz w:val="32"/>
      <w:szCs w:val="32"/>
    </w:rPr>
  </w:style>
  <w:style w:type="paragraph" w:styleId="a5">
    <w:name w:val="Document Map"/>
    <w:basedOn w:val="a"/>
    <w:link w:val="Char0"/>
    <w:uiPriority w:val="99"/>
    <w:semiHidden/>
    <w:unhideWhenUsed/>
    <w:rsid w:val="001A7BBF"/>
    <w:rPr>
      <w:rFonts w:ascii="宋体" w:hAnsi="Calibri"/>
      <w:sz w:val="18"/>
      <w:szCs w:val="18"/>
    </w:rPr>
  </w:style>
  <w:style w:type="character" w:customStyle="1" w:styleId="Char0">
    <w:name w:val="文档结构图 Char"/>
    <w:basedOn w:val="a0"/>
    <w:link w:val="a5"/>
    <w:uiPriority w:val="99"/>
    <w:semiHidden/>
    <w:rsid w:val="001A7BBF"/>
    <w:rPr>
      <w:rFonts w:ascii="宋体" w:eastAsia="宋体" w:hAnsi="Calibri" w:cs="Times New Roman"/>
      <w:sz w:val="18"/>
      <w:szCs w:val="18"/>
    </w:rPr>
  </w:style>
  <w:style w:type="paragraph" w:styleId="a6">
    <w:name w:val="Balloon Text"/>
    <w:basedOn w:val="a"/>
    <w:link w:val="Char1"/>
    <w:uiPriority w:val="99"/>
    <w:semiHidden/>
    <w:unhideWhenUsed/>
    <w:rsid w:val="001A7BBF"/>
    <w:rPr>
      <w:rFonts w:ascii="Calibri" w:hAnsi="Calibri"/>
      <w:sz w:val="18"/>
      <w:szCs w:val="18"/>
    </w:rPr>
  </w:style>
  <w:style w:type="character" w:customStyle="1" w:styleId="Char1">
    <w:name w:val="批注框文本 Char"/>
    <w:basedOn w:val="a0"/>
    <w:link w:val="a6"/>
    <w:uiPriority w:val="99"/>
    <w:semiHidden/>
    <w:rsid w:val="001A7BBF"/>
    <w:rPr>
      <w:rFonts w:ascii="Calibri" w:eastAsia="宋体" w:hAnsi="Calibri" w:cs="Times New Roman"/>
      <w:sz w:val="18"/>
      <w:szCs w:val="18"/>
    </w:rPr>
  </w:style>
  <w:style w:type="paragraph" w:styleId="a7">
    <w:name w:val="Body Text Indent"/>
    <w:basedOn w:val="a"/>
    <w:link w:val="Char2"/>
    <w:rsid w:val="004710DA"/>
    <w:pPr>
      <w:ind w:firstLineChars="200" w:firstLine="422"/>
    </w:pPr>
    <w:rPr>
      <w:b/>
      <w:bCs/>
      <w:szCs w:val="24"/>
    </w:rPr>
  </w:style>
  <w:style w:type="character" w:customStyle="1" w:styleId="Char2">
    <w:name w:val="正文文本缩进 Char"/>
    <w:basedOn w:val="a0"/>
    <w:link w:val="a7"/>
    <w:rsid w:val="004710DA"/>
    <w:rPr>
      <w:rFonts w:ascii="Times New Roman" w:eastAsia="宋体" w:hAnsi="Times New Roman" w:cs="Times New Roman"/>
      <w:b/>
      <w:bCs/>
      <w:szCs w:val="24"/>
    </w:rPr>
  </w:style>
  <w:style w:type="paragraph" w:styleId="a8">
    <w:name w:val="List Paragraph"/>
    <w:basedOn w:val="a"/>
    <w:uiPriority w:val="34"/>
    <w:qFormat/>
    <w:rsid w:val="00270E69"/>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39</Pages>
  <Words>3994</Words>
  <Characters>22770</Characters>
  <Application>Microsoft Office Word</Application>
  <DocSecurity>0</DocSecurity>
  <Lines>189</Lines>
  <Paragraphs>53</Paragraphs>
  <ScaleCrop>false</ScaleCrop>
  <Company>微软中国</Company>
  <LinksUpToDate>false</LinksUpToDate>
  <CharactersWithSpaces>26711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展军</dc:creator>
  <cp:keywords/>
  <dc:description/>
  <cp:lastModifiedBy>展军</cp:lastModifiedBy>
  <cp:revision>22</cp:revision>
  <dcterms:created xsi:type="dcterms:W3CDTF">2010-06-10T10:16:00Z</dcterms:created>
  <dcterms:modified xsi:type="dcterms:W3CDTF">2010-06-10T11:38:00Z</dcterms:modified>
</cp:coreProperties>
</file>